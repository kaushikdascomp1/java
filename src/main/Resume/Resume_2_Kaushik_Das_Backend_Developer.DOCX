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tbl>
      <w:tblPr>
        <w:tblStyle w:val="documentdivnottopsection"/>
        <w:tblW w:w="0" w:type="auto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540"/>
        <w:gridCol w:w="100"/>
        <w:gridCol w:w="3300"/>
      </w:tblGrid>
      <w:tr>
        <w:tblPrEx>
          <w:tblW w:w="0" w:type="auto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8540" w:type="dxa"/>
            <w:tcMar>
              <w:top w:w="5" w:type="dxa"/>
              <w:left w:w="5" w:type="dxa"/>
              <w:bottom w:w="5" w:type="dxa"/>
              <w:right w:w="105" w:type="dxa"/>
            </w:tcMar>
            <w:vAlign w:val="top"/>
            <w:hideMark/>
          </w:tcPr>
          <w:tbl>
            <w:tblPr>
              <w:tblStyle w:val="documentname"/>
              <w:tblLayout w:type="fixed"/>
              <w:tblCellMar>
                <w:top w:w="0" w:type="dxa"/>
                <w:left w:w="0" w:type="dxa"/>
                <w:bottom w:w="300" w:type="dxa"/>
                <w:right w:w="0" w:type="dxa"/>
              </w:tblCellMar>
              <w:tblLook w:val="05E0"/>
            </w:tblPr>
            <w:tblGrid>
              <w:gridCol w:w="387"/>
              <w:gridCol w:w="1929"/>
              <w:gridCol w:w="6224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300" w:type="dxa"/>
                  <w:right w:w="0" w:type="dxa"/>
                </w:tblCellMar>
                <w:tblLook w:val="05E0"/>
              </w:tblPrEx>
              <w:tc>
                <w:tcPr>
                  <w:tcW w:w="38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ablecell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92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ocumenttablecell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monogram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72"/>
                      <w:szCs w:val="7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1121738" cy="1120078"/>
                        <wp:docPr id="10000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589790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1738" cy="11200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4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850" w:lineRule="exact"/>
                    <w:rPr>
                      <w:rStyle w:val="documentmonogram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word-break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</w:rPr>
                    <w:t xml:space="preserve">Kaushik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</w:rPr>
                    <w:t>Das</w:t>
                  </w:r>
                  <w:r>
                    <w:rPr>
                      <w:rStyle w:val="documenttxtBold"/>
                      <w:rFonts w:ascii="Century Gothic" w:eastAsia="Century Gothic" w:hAnsi="Century Gothic" w:cs="Century Gothic"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ocumentresume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300"/>
                    <w:jc w:val="left"/>
                    <w:rPr>
                      <w:rStyle w:val="documenttxtBold"/>
                      <w:rFonts w:ascii="Century Gothic" w:eastAsia="Century Gothic" w:hAnsi="Century Gothic" w:cs="Century Gothic"/>
                      <w:b w:val="0"/>
                      <w:bCs w:val="0"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Century Gothic" w:eastAsia="Century Gothic" w:hAnsi="Century Gothic" w:cs="Century Gothic"/>
                      <w:b w:val="0"/>
                      <w:bCs w:val="0"/>
                      <w:bdr w:val="none" w:sz="0" w:space="0" w:color="auto"/>
                      <w:vertAlign w:val="baseline"/>
                    </w:rPr>
                    <w:t>Senior Java Developer</w:t>
                  </w:r>
                </w:p>
              </w:tc>
            </w:tr>
          </w:tbl>
          <w:p>
            <w:pPr>
              <w:rPr>
                <w:vanish/>
              </w:rPr>
            </w:pPr>
          </w:p>
          <w:p>
            <w:pPr>
              <w:spacing w:line="440" w:lineRule="exact"/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14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14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0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exac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58240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-114300</wp:posOffset>
                        </wp:positionV>
                        <wp:extent cx="380250" cy="379688"/>
                        <wp:wrapNone/>
                        <wp:docPr id="10000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5712169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Professional Summary</w:t>
                  </w:r>
                </w:p>
                <w:tbl>
                  <w:tblPr>
                    <w:tblStyle w:val="documentleft-boxparagraphwrapperdiv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59264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03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82877982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7+ years of overall experience in developing large scalable and distributed web applications in Java 1.8 for Investment Banking and e-commerce domains.</w:t>
                        </w:r>
                      </w:p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3+ year of hands on experience as a lead developer in MongoDB, Springboot and Kafka.</w:t>
                        </w:r>
                      </w:p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Expertise in developing micro-service and web-services(Inc. REST/ SOAP/SOA)</w:t>
                        </w:r>
                      </w:p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and integrated hystrix as a circuit breaker component thereby reducing the latency of the system by 35%.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0288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0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0070405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1312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05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3273550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5" style="width:78pt;height:0;margin-top:-2pt;margin-left:-1in;position:absolute;z-index:251662336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2019-06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Current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Software Development Engineer</w:t>
                        </w:r>
                      </w:p>
                      <w:p>
                        <w:pPr>
                          <w:pStyle w:val="documentpaddedline"/>
                          <w:spacing w:before="8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Genpact India Pvt. Ltd.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,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Bangalore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Karnataka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Worked as lead developer in the product design and development of dashboard for RPA with integration of UiPath, JIRA, ServiceNow and Sharepoint.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Provided standard and customized KPI metrics for analysis thus improving RPA lifecycle efficiency by 25%.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30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30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3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3360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06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1409885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6" style="width:78pt;height:0;margin-top:-2pt;margin-left:-1in;position:absolute;z-index:251664384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2017-06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2019-05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3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Senior Java Developer</w:t>
                        </w:r>
                      </w:p>
                      <w:p>
                        <w:pPr>
                          <w:pStyle w:val="documentpaddedline"/>
                          <w:spacing w:before="8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Morgan Stanley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,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Bangalore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Karnataka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and enhanced Generic Rule Engine framework using Java 1.8 to validate the orders placed for Equity, Fixed Income and MSO.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Developed Core Message Bus using Java 1.8, Kafka and Camel for seamless integration of multiple applications.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and migrated Order State Manager from mainframe to Java based web application using REST based micro-services.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30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30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3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5408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07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62389422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7" style="width:78pt;height:0;margin-top:-2pt;margin-left:-1in;position:absolute;z-index:251666432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2015-10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2017-05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3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Assistant Manager</w:t>
                        </w:r>
                      </w:p>
                      <w:p>
                        <w:pPr>
                          <w:pStyle w:val="documentpaddedline"/>
                          <w:spacing w:before="8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Citigroup India Pvt. Ltd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,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Pune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Maharashtra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Worked on the development of Institutional Client Groups credit risk application and document integration.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and delivered new enhancement feature for prospect customers before on-boarding onto approval application.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Worked on the development and migration of Global Entitlement Process, from region specific to global, thus reducing the overall time taken for user entitlements.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30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30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3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7456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08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7911074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8" style="width:78pt;height:0;margin-top:-2pt;margin-left:-1in;position:absolute;z-index:25166848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2012-08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2015-09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3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Senior Software Engineer</w:t>
                        </w:r>
                      </w:p>
                      <w:p>
                        <w:pPr>
                          <w:pStyle w:val="documentpaddedline"/>
                          <w:spacing w:before="8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Sony India Software Center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,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Bangalore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Karnataka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Worked on the design and development of Alpha Cafe project by implementing features such as like/comment/share allowing users to improve their photography skills, knowledge of DSLR lenses and thus enhancing the overall market sales by 30%.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Improved the sorting and indexing algorithm using Solr to list the products on top followed by accessories for Product Search Application with faceted results and improved user experience.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9504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0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816084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0528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10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05106369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9" style="width:78pt;height:0;margin-top:-2pt;margin-left:-1in;position:absolute;z-index:251671552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2008-06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2012-05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txtBoldParagraph"/>
                          <w:spacing w:before="0" w:after="8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>B.Tech</w:t>
                        </w: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 xml:space="preserve">: </w:t>
                        </w:r>
                        <w:r>
                          <w:rPr>
                            <w:rStyle w:val="documentprogramline"/>
                            <w:rFonts w:ascii="Century Gothic" w:eastAsia="Century Gothic" w:hAnsi="Century Gothic" w:cs="Century Gothic"/>
                            <w:color w:val="000000"/>
                          </w:rPr>
                          <w:t>ECE</w:t>
                        </w:r>
                      </w:p>
                      <w:p>
                        <w:pPr>
                          <w:pStyle w:val="documentpaddedline"/>
                          <w:spacing w:before="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NIT Silchar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7.56 CGPA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2576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1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5150888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Accomplishments</w:t>
                  </w:r>
                </w:p>
                <w:tbl>
                  <w:tblPr>
                    <w:tblStyle w:val="documentleft-boxparagraphwrapperdiv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3600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12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25618528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Galaxy award for successfully delivering prospect customer project in Citigroup, Pune.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pStyle w:val="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300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0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300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3300" w:type="dxa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tbl>
            <w:tblPr>
              <w:tblStyle w:val="documentright-boxsectionnth-child1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"/>
              <w:gridCol w:w="3285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280" w:type="dxa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9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4624" behindDoc="0" locked="0" layoutInCell="1" allowOverlap="1">
                        <wp:simplePos x="0" y="0"/>
                        <wp:positionH relativeFrom="column">
                          <wp:posOffset>127000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1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626729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Contact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Address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>B4-208, Genesis Suncity Apartments, Ibbalur Village, Bellandur</w:t>
                  </w:r>
                </w:p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360" w:lineRule="atLeast"/>
                    <w:ind w:left="200" w:right="200"/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Bangalore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,</w:t>
                  </w: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Karnataka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560103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Phone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814 794 2463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E-mail </w:t>
                  </w:r>
                </w:p>
                <w:p>
                  <w:pPr>
                    <w:pStyle w:val="documentword-break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kaushiknitsil@gmail.com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>LinkedIn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>linkedin.com/in/kaushik-das-a0a8921b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10"/>
              <w:gridCol w:w="3090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2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280" w:type="dxa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9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5648" behindDoc="0" locked="0" layoutInCell="1" allowOverlap="1">
                        <wp:simplePos x="0" y="0"/>
                        <wp:positionH relativeFrom="column">
                          <wp:posOffset>127000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1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6031633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Java 1.8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7593851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ratvsectiondivparagraphfirstparagraph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Spring Boot, Spring 4.3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6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89084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REST/SOAP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200869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Mongo DB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44528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Cloud Computing, Azure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994049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Confluent Kafka Platform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0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7139691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Drools, Hystrix, EhCache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506517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PostgreSQL, JDBC, Hibernate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113969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Microservices, SOA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9286214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Elasticsearch, Solr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067989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Good</w:t>
                  </w:r>
                </w:p>
              </w:tc>
            </w:tr>
          </w:tbl>
          <w:p>
            <w:pPr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spacing w:before="0" w:after="0" w:line="20" w:lineRule="auto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500" w:right="300" w:bottom="50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591C9D90-775A-47DF-8BA0-8EB3786F106E}"/>
    <w:embedBold r:id="rId2" w:fontKey="{0399C9A0-E48D-41AA-9160-A70EC40BE66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360" w:lineRule="atLeast"/>
    </w:pPr>
  </w:style>
  <w:style w:type="character" w:customStyle="1" w:styleId="documentleft-box">
    <w:name w:val="document_left-box"/>
    <w:basedOn w:val="DefaultParagraphFont"/>
  </w:style>
  <w:style w:type="paragraph" w:customStyle="1" w:styleId="documentleft-boxsectionnth-child1">
    <w:name w:val="document_left-box_section_nth-child(1)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left-boxparagraphPARAGRAPHNAME">
    <w:name w:val="document_left-box_paragraph_PARAGRAPH_NAME"/>
    <w:basedOn w:val="Normal"/>
  </w:style>
  <w:style w:type="character" w:customStyle="1" w:styleId="documenttablecell">
    <w:name w:val="document_tablecell"/>
    <w:basedOn w:val="DefaultParagraphFont"/>
  </w:style>
  <w:style w:type="character" w:customStyle="1" w:styleId="documentmonogram">
    <w:name w:val="document_monogram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documentword-break">
    <w:name w:val="document_word-break"/>
    <w:basedOn w:val="DefaultParagraphFont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60" w:lineRule="atLeast"/>
    </w:pPr>
    <w:rPr>
      <w:b w:val="0"/>
      <w:bCs w:val="0"/>
      <w:color w:val="373D48"/>
      <w:sz w:val="32"/>
      <w:szCs w:val="32"/>
    </w:rPr>
  </w:style>
  <w:style w:type="table" w:customStyle="1" w:styleId="documentname">
    <w:name w:val="document_name"/>
    <w:basedOn w:val="TableNormal"/>
    <w:tblPr/>
  </w:style>
  <w:style w:type="character" w:customStyle="1" w:styleId="documentleft-boxleftmargincell">
    <w:name w:val="document_left-box_leftmargincell"/>
    <w:basedOn w:val="DefaultParagraphFont"/>
  </w:style>
  <w:style w:type="paragraph" w:customStyle="1" w:styleId="documentleft-boxleftmargincellParagraph">
    <w:name w:val="document_left-box_leftmargincell Paragraph"/>
    <w:basedOn w:val="Normal"/>
  </w:style>
  <w:style w:type="character" w:customStyle="1" w:styleId="documentleft-boxsectionparagraphwrapper">
    <w:name w:val="document_left-box_section_paragraphwrapper"/>
    <w:basedOn w:val="DefaultParagraphFont"/>
  </w:style>
  <w:style w:type="paragraph" w:customStyle="1" w:styleId="documentleft-boxheading">
    <w:name w:val="document_left-box_heading"/>
    <w:basedOn w:val="Normal"/>
  </w:style>
  <w:style w:type="character" w:customStyle="1" w:styleId="documentsectiontitle">
    <w:name w:val="document_sectiontitle"/>
    <w:basedOn w:val="DefaultParagraphFont"/>
    <w:rPr>
      <w:color w:val="373D48"/>
      <w:sz w:val="32"/>
      <w:szCs w:val="32"/>
    </w:rPr>
  </w:style>
  <w:style w:type="character" w:customStyle="1" w:styleId="documentleft-boxspandateswrapper">
    <w:name w:val="document_left-box_span_dates_wrapper"/>
    <w:basedOn w:val="DefaultParagraphFont"/>
    <w:rPr>
      <w:color w:val="343434"/>
    </w:rPr>
  </w:style>
  <w:style w:type="character" w:customStyle="1" w:styleId="divdocumenttwocolparasinglecolumn">
    <w:name w:val="div_document_twocolpara_singlecolumn"/>
    <w:basedOn w:val="DefaultParagraphFont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table" w:customStyle="1" w:styleId="documentleft-boxparagraphwrapperdivtwocolpara">
    <w:name w:val="document_left-box_paragraphwrapper_div_twocolpara"/>
    <w:basedOn w:val="TableNormal"/>
    <w:tblPr/>
  </w:style>
  <w:style w:type="table" w:customStyle="1" w:styleId="documentleft-boxsection">
    <w:name w:val="document_left-box_section"/>
    <w:basedOn w:val="TableNormal"/>
    <w:tblPr/>
  </w:style>
  <w:style w:type="paragraph" w:customStyle="1" w:styleId="documentpaddedline">
    <w:name w:val="document_paddedline"/>
    <w:basedOn w:val="Normal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table" w:customStyle="1" w:styleId="documentsectionexpreducparagraphwrapperparagraphtwocolpara">
    <w:name w:val="document_section_expreduc_paragraphwrapper_paragraph_twocolpara"/>
    <w:basedOn w:val="TableNormal"/>
    <w:tblPr/>
  </w:style>
  <w:style w:type="paragraph" w:customStyle="1" w:styleId="documenttxtBoldParagraph">
    <w:name w:val="document_txtBold Paragraph"/>
    <w:basedOn w:val="Normal"/>
    <w:rPr>
      <w:b/>
      <w:bCs/>
    </w:rPr>
  </w:style>
  <w:style w:type="character" w:customStyle="1" w:styleId="documentdegree">
    <w:name w:val="document_degree"/>
    <w:basedOn w:val="DefaultParagraphFont"/>
    <w:rPr>
      <w:sz w:val="28"/>
      <w:szCs w:val="28"/>
    </w:rPr>
  </w:style>
  <w:style w:type="character" w:customStyle="1" w:styleId="documentprogramline">
    <w:name w:val="document_programline"/>
    <w:basedOn w:val="DefaultParagraphFont"/>
    <w:rPr>
      <w:sz w:val="28"/>
      <w:szCs w:val="28"/>
    </w:rPr>
  </w:style>
  <w:style w:type="paragraph" w:customStyle="1" w:styleId="documentleft-boxParagraph">
    <w:name w:val="document_left-box Paragraph"/>
    <w:basedOn w:val="Normal"/>
    <w:pPr>
      <w:pBdr>
        <w:right w:val="none" w:sz="0" w:space="5" w:color="auto"/>
      </w:pBdr>
    </w:pPr>
  </w:style>
  <w:style w:type="character" w:customStyle="1" w:styleId="documentcenter-box">
    <w:name w:val="document_center-box"/>
    <w:basedOn w:val="DefaultParagraphFont"/>
  </w:style>
  <w:style w:type="character" w:customStyle="1" w:styleId="documentright-box">
    <w:name w:val="document_right-box"/>
    <w:basedOn w:val="DefaultParagraphFont"/>
  </w:style>
  <w:style w:type="paragraph" w:customStyle="1" w:styleId="documentleft-boxparagraph0">
    <w:name w:val="document_left-box_paragraph"/>
    <w:basedOn w:val="Normal"/>
  </w:style>
  <w:style w:type="paragraph" w:customStyle="1" w:styleId="documentaddresssinglecolumn">
    <w:name w:val="document_address_singlecolumn"/>
    <w:basedOn w:val="Normal"/>
  </w:style>
  <w:style w:type="paragraph" w:customStyle="1" w:styleId="documentword-breakParagraph">
    <w:name w:val="document_word-break Paragraph"/>
    <w:basedOn w:val="Normal"/>
  </w:style>
  <w:style w:type="paragraph" w:customStyle="1" w:styleId="documentmt5">
    <w:name w:val="document_mt5"/>
    <w:basedOn w:val="Normal"/>
  </w:style>
  <w:style w:type="table" w:customStyle="1" w:styleId="documentright-boxsectionnth-child1">
    <w:name w:val="document_right-box_section_nth-child(1)"/>
    <w:basedOn w:val="TableNormal"/>
    <w:tblPr/>
  </w:style>
  <w:style w:type="paragraph" w:customStyle="1" w:styleId="documentleft-boxparagraphwrapperdivtwocolparaParagraph">
    <w:name w:val="document_left-box_paragraphwrapper_div_twocolpara Paragraph"/>
    <w:basedOn w:val="Normal"/>
    <w:pPr>
      <w:pBdr>
        <w:left w:val="none" w:sz="0" w:space="0" w:color="auto"/>
      </w:pBdr>
    </w:pPr>
  </w:style>
  <w:style w:type="paragraph" w:customStyle="1" w:styleId="documentright-boxratvsectionparagraphsinglecolumn">
    <w:name w:val="document_right-box_ratvsection_paragraph_singlecolumn"/>
    <w:basedOn w:val="Normal"/>
  </w:style>
  <w:style w:type="paragraph" w:customStyle="1" w:styleId="documentratvsectiondivparagraphfirstparagraphsinglecolumnpaddedline">
    <w:name w:val="document_ratvsection_div_paragraph_firstparagraph_singlecolumn_paddedline"/>
    <w:basedOn w:val="Normal"/>
  </w:style>
  <w:style w:type="paragraph" w:customStyle="1" w:styleId="documentrating-wrapper">
    <w:name w:val="document_rating-wrapper"/>
    <w:basedOn w:val="Normal"/>
    <w:pPr>
      <w:jc w:val="right"/>
    </w:pPr>
  </w:style>
  <w:style w:type="paragraph" w:customStyle="1" w:styleId="documenttxtright">
    <w:name w:val="document_txtright"/>
    <w:basedOn w:val="Normal"/>
    <w:pPr>
      <w:spacing w:line="260" w:lineRule="atLeast"/>
    </w:pPr>
  </w:style>
  <w:style w:type="paragraph" w:customStyle="1" w:styleId="documentratvsectiondivparagraphsinglecolumnratvtext">
    <w:name w:val="document_ratvsection_div_paragraph_singlecolumn_ratvtext"/>
    <w:basedOn w:val="Normal"/>
  </w:style>
  <w:style w:type="table" w:customStyle="1" w:styleId="documentdivnottopsection">
    <w:name w:val="document &gt; div_not(.topsection)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Kaushik DasSenior Java Developer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eEIAAB+LCAAAAAAABAAUmsWSwkAURT8oi7gtibv7Lkrc/euHWVFFEaS7373nAAhBYOQHhWiWZWiBhAkI/fA0wsAUy2A8DUdZcXA6gWENcUeqk5F2TaImVZFj5PBF4Mt2utQyqbt5tnwTt6FErcaKWGsddaqgUnU1KE2SiHv2Uhm0Jy+Isvec75uwhzR9C5VQCcBo0w7HOgXqMXxmjKXbmjrhinvMKByF4NtqQJzWCfyWRCvBp0I4sXiF8hpJBpV</vt:lpwstr>
  </property>
  <property fmtid="{D5CDD505-2E9C-101B-9397-08002B2CF9AE}" pid="3" name="x1ye=1">
    <vt:lpwstr>TlM68KwIOlgJfncTLJaFGPo/zdDOaqsOwQ0PwUl2NsYNjJdFkVa8R96LLE+STKec43xZmvs6jOS2TQyVxsOHRi6xp+f58kjuQo+iQnU1SFmBmXBMKbpne99/+iE+jRDf9u+2I4GshtvF+cBnEkZBWgSr0MNIEczf3jciyvzrdJeLuWcjv55u/uj9VEsCiXN0gJqGkdBW8uaLrPBcmSw5tLu9T4T7wMcIdWAW/iYAqI1n1Ldv4I0WFMAkLwhzswW</vt:lpwstr>
  </property>
  <property fmtid="{D5CDD505-2E9C-101B-9397-08002B2CF9AE}" pid="4" name="x1ye=10">
    <vt:lpwstr>+ZYR75yGcublUC3ls0W4ixpzYEzrLIWLHTQJB/updMG0wMvxnhwgKhZCoZ8XdMhjIMEaLwa+imSFakH01KagKqJejnE5O/Urc7EqdH6htRDw3NprmqkdW/EylF54DZzm7nFsnTSvxqNsZVLjMBLStynosTR3GKSicJU3K+hGPty7AU5BFwTihcjmhalTbSw1be+eHotACQBnmZqhuyQ+gsVf79xR8S13kNHCmndUz8C8cv1lJfy6pq7cBd2uhfo</vt:lpwstr>
  </property>
  <property fmtid="{D5CDD505-2E9C-101B-9397-08002B2CF9AE}" pid="5" name="x1ye=11">
    <vt:lpwstr>g5+YIFRSx2CnLLbJ/E11c0jVwKLeMfvoYbw3Hv/LyYNhMeDRrcvqBBA56qbbDxSFC/JMHejC/EvTxAQbLaSLb8Nxo5qx6xZao0sylAAQvcJXDVgBo0PcxsWVpSaDsGXCKovHcuhuj4BmTVLliGGpq1vzFameF+mD+LCzU+LhJ3J61Gc8KWbbvJPMmJa1/suppizzAn2ejdI/UfBnCATszLhJctGGTrLw/0D312vTpzMs+rguiYJ5r39K/hXU/wF</vt:lpwstr>
  </property>
  <property fmtid="{D5CDD505-2E9C-101B-9397-08002B2CF9AE}" pid="6" name="x1ye=12">
    <vt:lpwstr>z+IBpdSzn8fy+5zYXeouL+altRuOIL3f/oNn04F+SX1pM0WX6zDGQBaO9MGCOH+bUCCSyg9N6xubbO1A5/vwVKUUEQUkJi2Aqa7MowPUCpG6aiE6sR8A1OFnqkGs/xGUpgzSL8BqzxmrCVgT0aiu4touBiyJeCldE9dBkJZ00l1vZvp8xUbtAG2JMIrlI3jkR2enr8ElslueVmv+HCSVvSkQzDtfLZ38aTurU7tP18UBy6eUsq526byS9FGHG/i</vt:lpwstr>
  </property>
  <property fmtid="{D5CDD505-2E9C-101B-9397-08002B2CF9AE}" pid="7" name="x1ye=13">
    <vt:lpwstr>gKOvZIBrjppHgPiPjEY42v66bEjAMhE9q9aCZ1cqEnvQp9qv1izRs2H+ZmDmZI4EGOft19Y4oxXzPya+V+rfA8kGhjHXf7s0ClfujmKF4P0Bxf/1SEKNiJNDZKZoELqPod5nxZJV6K28bcCaslpVbcf13mxOueaeQNPzhSRGv+HEca3dOqhTKiGUf+xH6X9R0qVDgE+1coRo+0cLNQC7ADBgA6i/oj8CEM3AF6f5nTHDvBaGIbBD7+ZBTjk2uzh</vt:lpwstr>
  </property>
  <property fmtid="{D5CDD505-2E9C-101B-9397-08002B2CF9AE}" pid="8" name="x1ye=14">
    <vt:lpwstr>t45CitmWmLgKSDa6VIzUTjkIkeBaBy4mugAkfyvCARxZsh+VFCMLk/QAPvaaGsHwYGKZB7zL12G9Bklg/QWx+hfixJy1OSI6X4ND1jFWbB5Vx3zL+YMbuWrzp0CncfZU/mIHJAKcM+oHVcnwDyf+XMKm8X24YzIERpY8UtfCqdzCErZzFuHC2nOx/cXK+CBb6y5oRMpelXxnL0Tyx8trBglKzCLOvKJOGIneUvlZLmZvTz4xlk3l/c3W/8fADGB</vt:lpwstr>
  </property>
  <property fmtid="{D5CDD505-2E9C-101B-9397-08002B2CF9AE}" pid="9" name="x1ye=15">
    <vt:lpwstr>0Mf8RP6ARRcsPHYcUXOqljTawd6al0PvK6iDhO+mZWcdjDMKb+Eb62qZJrPmluM5sS3Jblc3M+afBNeO1Jar+iCthTZC8A3LTkqYlBwvPh3wmlK/aZJlVqYbCswde8Kg/+ijxl7RlTEAHMdeauplnpfMjMc+JET1219ivUXxGgz9lvPdnq9iSUAvqYi6dtd8sBiKkQbGRPfWTTTkUgUWYjPv6Mz7IuaGmfZJYfkmIjLsd994kBoHNfmHgjNJATr</vt:lpwstr>
  </property>
  <property fmtid="{D5CDD505-2E9C-101B-9397-08002B2CF9AE}" pid="10" name="x1ye=16">
    <vt:lpwstr>YU1f1Zss10/cTGV+/xrOnGCooMzcqNxKQ1TyWkb3s4l4U0SpiVWspoz3G9lK7jPuYcw8AenARTQrkX5NODBor3iHAiAvhUMlHKOGWy7AKpIXybneu67BjTJIdhq2DwPRSVJ43AAJPyKTgBkbadVR/a958PwHXiQkv7mv3koqPfrG+75rl4v1q56KGTpagQ6mq3SscBgc7qwp2AM7WwVOobrgFyR+HcewAC97CuzPwrr2giA+yM8gksl0BLk2fSN</vt:lpwstr>
  </property>
  <property fmtid="{D5CDD505-2E9C-101B-9397-08002B2CF9AE}" pid="11" name="x1ye=17">
    <vt:lpwstr>4lxs7EmWiQUymb/Ox97F5KCpICE0ey/CaBBQrDlP7YclEpCYbzo9K5FtmuT8EDrmabsbe3I8RKQV1qiyTbQXgBS6KrQY0OdfsBbEfE56/0JbvmxjSFc6WmFav75vzZpf7yeZIi7E+lxifO7IkJ43euQU5Cm5YPoYIivNcp/x06Oaz3RsLM8SCjk19n3JvovC+IKLeKHeeflCj9/hBwNiashqvZydjKMKw9FM3pAz2ackhUDtfT4qpoal9cE8Ejj</vt:lpwstr>
  </property>
  <property fmtid="{D5CDD505-2E9C-101B-9397-08002B2CF9AE}" pid="12" name="x1ye=18">
    <vt:lpwstr>wfQk9ZC9Oei6U5ip/WxqWFe/ljlVvkkZdyyGb4+I5WEAaqZBAXS0e+O/38wPZIsyDeGmxy14JJpcsNBXyqumcknXAOfUz4mDmWkQ8XIWUNv2eC2skSP9lV8zXm2st0+17mWuB+xRRD/fs4PsP8eIBRpN0zPpA0/7M06Xx7FAjEMY98cWzo8xBTurKFfiDDpdXcJAl2dQSxF2wRnWk+9cuG1GSNEBkR3vQRykLTAoXX/V8dw1Rs0lJw3WvX43YZ5</vt:lpwstr>
  </property>
  <property fmtid="{D5CDD505-2E9C-101B-9397-08002B2CF9AE}" pid="13" name="x1ye=19">
    <vt:lpwstr>bjXfGa7DSOpeBXSzdvvpH7RBi8h4rimr89XmJvLWAK+ELwR0JAGtxAulPnZQKPwVJkRhqDl9FWZWlxCOsUvq9n9OvlnJRzs9Kcq0VIs3Yj4Kj4bQf1umvQZQllVbVGczj7rThpJTGftH7zBYn3aIc+TCxhiBEW33Z0gGsntW8HPlRdwC1bs+yTF1l9qTNeq2UdIrRsSFXO7nF23THDVIZxckNceYV790z+GZkT2Z2LCkxSg8Btx1KoTFQuAjNlO</vt:lpwstr>
  </property>
  <property fmtid="{D5CDD505-2E9C-101B-9397-08002B2CF9AE}" pid="14" name="x1ye=2">
    <vt:lpwstr>ddgZ4cDhBvdGt2r4pRBP2jInLwDBgq4vQx9gAFWC5BSWTqYwDTyqaUBmq+oP1dQSfBZ/sgoYz4ZozRRkAhbdkSQY36kKV9MBw0G1Ra0cnu5SCZAueLiGAWJoQzUsTnxqgRQMNmTEPZI0R4ugiuUTLZWVsM4yPg2PV4a2e0R8JgYgJTH1T8m3K6SJZPKJaKGXyAo45hIyMDykto3RpJksdRkqVtJ5Dz20/mkehmyvwuT4vekDq6BFhoT50G57knb</vt:lpwstr>
  </property>
  <property fmtid="{D5CDD505-2E9C-101B-9397-08002B2CF9AE}" pid="15" name="x1ye=20">
    <vt:lpwstr>ygtAR35ahl/2qMEdwlpPlmjwwnqdHleJJCSHK11+bsplR3plBzyXfWSPysaUPpltrZtiTOTSp4kXzmJ1gXHGT8LmGf39aC/Uhz/uTck0fLxIzKSBKPvuBIBOidp92r67a+6M4qMiCSIGTUiqlIUgszVXzmydDk5mzrrtiTnkpLXlnPb8N/PUEkJWLgtCHJG+1wq6c4AwV26J+OQyxsg/a01pRD/JK2TParOzjPn0dbgpqP90waFkkOqW/uBGGZ6</vt:lpwstr>
  </property>
  <property fmtid="{D5CDD505-2E9C-101B-9397-08002B2CF9AE}" pid="16" name="x1ye=21">
    <vt:lpwstr>uozIX62kluDPZqkUO5TPMhfnbY2MkYBSQOxg50XTk72IAHIuKHTzsUvoO/A+WCR4HXQCiImO9o0ZniNHiaTDe/Gy/ThQke3AXg8X0XD684SPknnLEHH1am2RB7TseJ/+gucCCRjM4sKz8asWkXHiNyACfvc97dshifauO6mjg2Ryqjy6ARRT6UpH73XxgJCvV60UdikN07I/iclZ/61bIW+lf4UEQf4J3s26YeJgo0Sw3cqcn+zyKJTQh9molnz</vt:lpwstr>
  </property>
  <property fmtid="{D5CDD505-2E9C-101B-9397-08002B2CF9AE}" pid="17" name="x1ye=22">
    <vt:lpwstr>c5EbQR6yOSJP+u2ssSLQd1ThpLJdi9A2WZ7cCZLLPBwSY9HXf9wfejYVFBAg8EEJWCABR1bXcx88uObOaT8bI+xSQ5sT/E0nAveEM9uEmfir1A3l5n/55LOqG6PKDruUCC49Os8grIKWO1BUeKRaPaJUxeff46NHur2sAvU17E1w/unv5R61KySMIFNqcywz4wWnhBOTltaN+AE2heoDc43wRJcKpIIc7NIs6MJewQTNpG9MUQmtbeujziCGqpo</vt:lpwstr>
  </property>
  <property fmtid="{D5CDD505-2E9C-101B-9397-08002B2CF9AE}" pid="18" name="x1ye=23">
    <vt:lpwstr>kjIvz76QshZ0pu+X0OMfW9NTVLnueFDE8c+g523D6xOn3y4d8fyfDXg5C3nUA0SauCmhNsKPWPrfd5kN68ydbjnEIFgE7IAn7ZSOshvbTErtQDuR1rGwDmLUxAL4caZfj+mpeI+U5lqMbeP6aKkpfbjQZ4zlNx7flB8FbELT9p1/+iGFM7ZY/BkwIo8cnMGdxJAS+G8MBvGQOWlhrQdUrcSD0Cy5Unt6JE6nfw7+DaXSMVeHtfAJyOsL+lP9ss2</vt:lpwstr>
  </property>
  <property fmtid="{D5CDD505-2E9C-101B-9397-08002B2CF9AE}" pid="19" name="x1ye=24">
    <vt:lpwstr>ljuxsoZ3Efazc8h/xHjakzbKOuhq4JyF+ehnUxJUhHn/pb2O5mKq6tyc27f3m9AnuhgaxTO+rYzkcqIo6DJEsvFNbplatnG5yXPTmDk52WJZi9sd/i8+eosPP3cTLcbDIunhkPJf0dezZClHtHRXhfj48OHI5Ak0EXp+UdafCzWpHwtecLw0+HodHve3M6JzIuVv0yLmHDrsu6nbbxd1dqVr/VYANtmP11CHPBFwZJUu74q7ItMAhoViimFFIEp</vt:lpwstr>
  </property>
  <property fmtid="{D5CDD505-2E9C-101B-9397-08002B2CF9AE}" pid="20" name="x1ye=25">
    <vt:lpwstr>3x03x6XXNDVLVnL0JF63PitO+l46pbX14fogUoQ37pD2xiXxkpjOgbhPiYev/5rB8eRalLJBaRRiZFcX0W82GIb+A1JatV9CsECE8+Ih5eGWFiR8dhWq3A2Uu4ikQWwxIGmI+zw5z+kHbG40OWBJyEq17Ad89Fcdy9g9WekvfpgoAX13MR3qB2AKnwVJlDT2aVVqDHTWiKHGzY8KE/1BC/2nOwGBgu4pNGwh1bZQ61g3lLe7E0MMR0Rz5aj6cEY</vt:lpwstr>
  </property>
  <property fmtid="{D5CDD505-2E9C-101B-9397-08002B2CF9AE}" pid="21" name="x1ye=26">
    <vt:lpwstr>SRg9tr2u83DDI/tJX+fxMcC7i8Ld+hjtP6E2DhKRsAuHJxFZKQsl9+RRpV21OfJ/1YYGwXbULYsER+OigJnKDLS7SmpylTgJhgBbKEbKT/SHCQ03PL8TiBQ/1SmT2dUmraa/BXFhslFZZFUtiIG+qaWJcZCxzKiasaTGIcCca8UPlQpxco7hLfdi5w3+mtNUBTXtW7RwvgOr+7I5sgBKdoCHG6JMpTNQYu/5JCfoMgWKqpZiiGinVgZpvbfUXm+</vt:lpwstr>
  </property>
  <property fmtid="{D5CDD505-2E9C-101B-9397-08002B2CF9AE}" pid="22" name="x1ye=27">
    <vt:lpwstr>xv3dC3nGORLx4HyLsy0h0pOBZ3BqNbXcCUYWrbSvIuqxkRW+6dOMKua4YrlW1A/yWrsrMgLn0cNfoJ9CqnAyesxF2SgoBT07QUITdGEij7dp/Gi+rEl9Ki9FWDqABmgHl7tQumJjsq/+06uu4MKfOSpOENxo4V5cSgWE+8JKzKunvZR3/TeLNnxFM7CNQVhSXA+4K5Dke9n08TuLn90TvvbQ+WYf/6CbMe+OFtSMG6Jauq0h8xfTah/+tQjP7ud</vt:lpwstr>
  </property>
  <property fmtid="{D5CDD505-2E9C-101B-9397-08002B2CF9AE}" pid="23" name="x1ye=28">
    <vt:lpwstr>MIPRSnT6ob4e0PyOVdHO7FrK1LfuYvIXoW6z19no+Fq8XcicETXg/3yhnJ/51e1wEpJEaLaQuWgths/8q1nrfn/0iO0ZXK++JbE9BZQVTtI2S1bmdMWhgFPoZy2x6yZYpfSDpLTDV9tefY8X6zKvOTJB/bcpuS90o+CgmBcngPf1c5QT8TzSIIZkg/kMs8QCPif2xc9CSPHgRIVv5PZkHov2DT8Khn415cillyMMp2QemwKCaFwmJtjiWX8sIYm</vt:lpwstr>
  </property>
  <property fmtid="{D5CDD505-2E9C-101B-9397-08002B2CF9AE}" pid="24" name="x1ye=29">
    <vt:lpwstr>+7gXmS9I1PiO8YJbyuBw1qjx13Le0o4dcbouaou2Bv1owxZMqvJgQDRFrs1J2ur2d1qi79WYF704N1CRYe0fSxN+k1gjprjXbRop+VPn7nL/5l9WET+/VvAz3KeoR6T3FBoCQTC0TexD03Cs14HhxYz2JLZd+7nFR/DFrBWlxNkSuOcAKQXPKvx7ZbrF++s1v3wptS46UOlYHXQLFthAUIL9NDctloG+63bKFy1wV7iGf2NiNI1dSlzNudNtsIr</vt:lpwstr>
  </property>
  <property fmtid="{D5CDD505-2E9C-101B-9397-08002B2CF9AE}" pid="25" name="x1ye=3">
    <vt:lpwstr>sij5wQF6ASgLwfb02kWI4eG8TWfQwR2Q2ctSl5R2BIJHTL6k3hulJZBKpFQhoJHF7J+M3a94pWE+ipH+uiiwIF720ZWYyKM+Zjaj6BrbeCo/DUte0M61pBe7QEL5DH8rQqz26KWktZyPaAFzjMtfa+78xa9YZPDL6blcLDlOEBPbrmi6rkZlNI+eNgb3+BllELB5of5/DC7pjfMNzk3+ptRZRQDDhIjXcgpv0cFGpZVmV04tzM2W9eJvXL2n6gh</vt:lpwstr>
  </property>
  <property fmtid="{D5CDD505-2E9C-101B-9397-08002B2CF9AE}" pid="26" name="x1ye=30">
    <vt:lpwstr>RHUBo3/gv9QCsdt29+1vXPQaGgmoRGsKTtyoEjjphsHmx+32TVZlamzNhaMo6M2hoY5Huq6ZVKM5ZWZ/lbeienvH1c/XQpqTWM2uCmAHYZvXXd2/9UKynRsA8nStVIaCXPJwK/gd9ItkSCEWNNq+Vx7EaR1Pkb7QcvxTr5/Ii8yqCf1oB1cSj5gSQpjDXWwEVgDeU9utYILDJ3KCHyRzKqNdUhaQ8+BpwBGpt4h4xiJWB+yBeateC7GL0Md+bAI</vt:lpwstr>
  </property>
  <property fmtid="{D5CDD505-2E9C-101B-9397-08002B2CF9AE}" pid="27" name="x1ye=31">
    <vt:lpwstr>YRQZQe7AIcTILg4EYfErxZ5xHdl3zeEe7MLQ7ph+5e0mAcY6mhFcMPBLMmTaRilPrDufUWK7uKVqnZyJP19UtzJPmpFgq/WZRbOdIF3dKd0wuaconLhcp8roskhdeKCwIFv1Jb2S3YfVZBcsxTp82sIOlW2JydKtPkwVKyBb1OfEn/1FbVQfWLdmXCld8/b4+viOhpzzd5qgF16N1OlAFBZ4dV4JaB7Lmm3JXz3mtIsHR+e+wRzK677Xz0QB3Jt</vt:lpwstr>
  </property>
  <property fmtid="{D5CDD505-2E9C-101B-9397-08002B2CF9AE}" pid="28" name="x1ye=32">
    <vt:lpwstr>UMbKIqFO3fII1IXhRflOQEupY2Y59aalkXBO7sKbK87aK801MbCj20hil/k7zEr3S8/tEO6EsWjEYZ72CQhT+A3C/283pxLjE2vlrcrpqM53w65EbKoC9sx6etQds7dksvQgZv9RdjRVOPHe7QBmRBjrGfKZy4vm7V9snSNapnEohGLy0GrdiPV6fnPuNK0XoGicY2e6JHCLasnvGMaTSO/vWR4qe6+SQymwCmfmwRuw4P9EXYXs9WooMAui0A8</vt:lpwstr>
  </property>
  <property fmtid="{D5CDD505-2E9C-101B-9397-08002B2CF9AE}" pid="29" name="x1ye=33">
    <vt:lpwstr>PnCul7fMr6ZcvZXSAzfYbRO2cmWdoTxd4l0gu4cmSrt1nQdBgjeWyLJJ7T2TwW2u1tfaC7lC/5vnhUT2fdjx4jH6c3dnIFvZt77jYgico3R8yBu7GoejnyDKoMpuoRtbqpkl5pVk7Pl3Hv8n4oSW7+Zg2TAvRozOt4GIFvCaTEc44IA9P32neZXRfBSYCE4HvgmROBKs+KgxpWMc8kBh3putAdBUEJRZ8nEijnJu9Fv9shPum91iqlUshgCc5ON</vt:lpwstr>
  </property>
  <property fmtid="{D5CDD505-2E9C-101B-9397-08002B2CF9AE}" pid="30" name="x1ye=34">
    <vt:lpwstr>NgsoK1s09BahVaIeOpKfm3Pj4rLv7chU1fTQ4Vsfk1GuxliqHPDFF2jVP15WMF5nPmCEQyKd8wnzCzHattfvFb70Jntq2H+wN7kStgPhE6gvNkQPl5M/KR6A2k+CD80+4On4tAutJjyOOmVg4BR0MvvnzgiqAP3sYY+9xKE5D7Pp6lNcfMI7UJhe6ivEGBmxSD2lAvczWBLMrCF72VSFVmRJ9mk282aJNa5YFpXGenpNTodlNAqHIShv62sSvrb</vt:lpwstr>
  </property>
  <property fmtid="{D5CDD505-2E9C-101B-9397-08002B2CF9AE}" pid="31" name="x1ye=35">
    <vt:lpwstr>OjYOZvz7BN0l+s7sancdTCnFR30rjcUi0NUJqNUBV6Hz4HHxFZ+8+DJvTlcjcsr8FUGf41NGHDr7bd2I3uMRJ9+4k7mc5cqr+PtgxTr5ZmQphQtiRfFZ1nMtb48QWrdH8UA4PMZ6IxlGWlVR/M33OGsHIDg9Z+tY3+0RGVthozsgUPg3bKnnjw/MGBsbRmBKKAIKPoI3yMVT5WWJ9o48IUNMpsHuuNwwtWaPpqJ4kXQo01nufNP9vYDIkoYI+aU</vt:lpwstr>
  </property>
  <property fmtid="{D5CDD505-2E9C-101B-9397-08002B2CF9AE}" pid="32" name="x1ye=36">
    <vt:lpwstr>+LnCBOQ0nQ8KHYwy4FCIlKqX3UG+ppLjyhCEKAl1WNm6y1P+QSa3+8jXQH/NVIIbLivD15RaDGKeHyK2/gfEf4t402cxUkLc3NGD6Z46yLsFjFXmZzxSNWXDSRLRwtis94+D7CYcBPYnD93VBtEfNpMwme1aeySzY3cOWnn7RXC06YAzrvJd2Yh5Ohp5b46DiDrTWYUZDwYnIaP6Zx+MKNjURDO3b8CbcpCEl/FVgJ8kOa8te/FErl51iOu3CcP</vt:lpwstr>
  </property>
  <property fmtid="{D5CDD505-2E9C-101B-9397-08002B2CF9AE}" pid="33" name="x1ye=37">
    <vt:lpwstr>JNKP7tnPp2Vn90sAPU30eHyzdMFpIhaIiOPzY4xz3Q7MktErnvPxB7kYdLR2m2E0KnflLrLJhNplgS3UHD5E0U59N5+W6l72A97q9+I5rpIdTuqVJsn4A9G39ks4PkioHFtK4Nw/frZGLWSnGBSBqIZ0OBe3a5GpNTE592KlwlbC8yp6B49E82PtkJpljaokjDkfb2L2XqsWD9NIIqNoUSlxZKpt/+Qz5TsbPAiAAvBgGsekfyko47TmevIwS6G</vt:lpwstr>
  </property>
  <property fmtid="{D5CDD505-2E9C-101B-9397-08002B2CF9AE}" pid="34" name="x1ye=38">
    <vt:lpwstr>CmCwKRhSZtF5cROmtuxGvfNT82ePC43zxPgSg0rw/Q/amJPw4ZiaR4LB/6NqXX6ovOqjcTzHy9+On9Yy8heQJB5RpuzH+vXuAN1CqJPeeJOVxODPHnbjeTBX7JB7g+kYCBxkCNvYdjcGNuXMJu/i7hazS42i/tJdhgXY0p6ERu3w5bmwbtG7dRoR5JC95XbZa1mSEE4+xqJnpQnyAOwZkIKoYUZRUC4yAP1SXgtmja514Lf2cpSRqCbgo/yoaXz</vt:lpwstr>
  </property>
  <property fmtid="{D5CDD505-2E9C-101B-9397-08002B2CF9AE}" pid="35" name="x1ye=39">
    <vt:lpwstr>YeTt7XuTo80NgUoOgjeLZfj4SvBVWrAdsa8UtiP/n7mIyQjDpZjoADH3JnK+tJgxPshDiSJ3O3kiG7qQN+6mLCUQqc14b4lsMMIpJ/+/AqvKRfKPvG3rl8/Uf0QhXipzoWZ41AeG5MO0Yohx4L9PNszrz+7VZ7VTnmAeYM9VMnskv1y/g7g/H2e3X51A48UI3oyAJBYE7iKk7vkNyjmbZ5sgaNFWRZKnOD1MVhV9Ut9ODJuukVb46keFXsC5cn5</vt:lpwstr>
  </property>
  <property fmtid="{D5CDD505-2E9C-101B-9397-08002B2CF9AE}" pid="36" name="x1ye=4">
    <vt:lpwstr>VfTLxlVVX+MWLUuKrgLy0d39dTlkZrFaWQPra4Rm0Hsn+1atZzZYH0FZu/Xw5VsAiulW3Ku7SeL5WSfaIN+4VfcV9x0ceZ21fGeTwreece6/EJ4HU/L2g6+lIURSJPIxExQtvVjk3dG+S2plIhXgVOmoC0Z3CHr36MlKwBJnhbZVk4ys8iLhLpyzQPSCR8qqvrbcY8AI3NBvVEgD1wLnSPDe5/o7O+tZaHqClUIxNjCpLsVZQXW/c4YYmbHQ3qd</vt:lpwstr>
  </property>
  <property fmtid="{D5CDD505-2E9C-101B-9397-08002B2CF9AE}" pid="37" name="x1ye=40">
    <vt:lpwstr>MIwGJMkpseCmLuRsxHbjOsOzAwRu5NAkFSdET+6MYIaYFWbyFVOAEYYOZOaPr5LeRnTkwARf2Xq/Eu31gUKQTS2yY5p/e1pX5Q0tb0FcXUO1TQJWr8o+nzQhpjX1jnkRlCjhXjXPz8jYzrkWSC+iKEdj2I+kB8asPF7pU+GwHRz0MSKenh+w1FlRHOP1Wkn441YOCnpck2euH/FTw+goMrTCryvoM8qgpVserRpi+tpL6cLzQeNtRJVgsynln2V</vt:lpwstr>
  </property>
  <property fmtid="{D5CDD505-2E9C-101B-9397-08002B2CF9AE}" pid="38" name="x1ye=41">
    <vt:lpwstr>FkO1M6Sm7vg0YEcEYKsXQhxA6w2wHK9uBAsdEax9HC4HHXzrpF6oQwVkYiyT0QZRXeRAAk2RK+tox0TjYiud1n8iOFPnrqI5LDoIXyYVi/5T9ynS1tfEvVE1l/Oj787NtG39+ek0WP3AGvz7o/Iw7tM41IqO2U0TF2lt637RHN4b4DfRsdGEqTLkq3GDM93sQoIxPBBhjjJ2i9slFa3qyj9yTbWyc3HPc88/n6iAAivPq0uJ8xAlYMvWHc5QRNh</vt:lpwstr>
  </property>
  <property fmtid="{D5CDD505-2E9C-101B-9397-08002B2CF9AE}" pid="39" name="x1ye=42">
    <vt:lpwstr>rm9sl7hf9zGZru4StL2anUTJQRyc+vRQKwsPA8UzmsBESIl/5oe8bFV7JyPpJNQNo0wJASVWs0qINgFaNmVXbqQIj1+CDKHtFurlXsGX3Wr3a4rpkzwNlVhYWxuV1p2otg4SuDGt4Amnx6aCHyT4YUjL7NaB/PC03SzeH5tfHLj9hCiqz/hbMvYxKoP98zHualngcFG4cvcG2vpjJoSJwqsId3ZCKaa1wPjypSUVzatjz2eWlX/6kYTqsoKL7m+</vt:lpwstr>
  </property>
  <property fmtid="{D5CDD505-2E9C-101B-9397-08002B2CF9AE}" pid="40" name="x1ye=43">
    <vt:lpwstr>SfBi4n94r3ZPO8Z0LEY+Xz91gie72Y2cULE267Ppriz4LKipWFmFSJGju5IgKkiErlcHy4yIQHraEjCrirBjNb7K8OgroK17qX2xx0FhMMxIlOygccM9fB33Kg6xGLpe9QVED7wEjUoZp+1z9dGrqcnPt8h1ny/GUsxRm+Jq8U92qCPgNttsmJMT7e9Nlb1Yj6FP1MQH/rzwSq82LtMOIBgBMXrJ65CIW6nOL2rfqIS3rNPnjBfalOb/BNd+t6S</vt:lpwstr>
  </property>
  <property fmtid="{D5CDD505-2E9C-101B-9397-08002B2CF9AE}" pid="41" name="x1ye=44">
    <vt:lpwstr>4VgYs+cHkvnBQ8U2wUwjOcQvq3o8k6xM8UdVRU9lq6+MBgalmMKQKC0PfzobGSJObJgLBUw+A3sQcqOYmY32mQf511j3djt1uDl7lQ6aFBnZ5wRO0pQ/nXLm+3zm2Dm2t0cupmttUUrW7JF7VkaOzOoIPVnWSMfeH11Bfh/5IJsdGA8Ljcn9MvSevI5yCdtdqIXEwVTit445vwpP7dIwXJRNrv2YtworBVDjw3zeXbXm95pqEuH7V9kuavMt2kz</vt:lpwstr>
  </property>
  <property fmtid="{D5CDD505-2E9C-101B-9397-08002B2CF9AE}" pid="42" name="x1ye=45">
    <vt:lpwstr>08BuKzZFQkhxVgwuetSXi9ATpDvimBIyTZ22+vAdUlzpIC/ED/QPtvXIoBt/+ApkwscJtFshg7OgilhKvrxEGQKuROl0eFUAxzpPVH9z3/Qzw2+niZ1rsyo+b6Jom2xL2K4jezuZgkv+2LWMoGFm4ErTXysQUCJ0G7FDwgf6bxDjA1PHAZW2vHC10p2BNImgG5Wo5RvCoSEbqrIuIqOKd5YhEzo9Zkm0Wfpv2Beu1cuxCDvIetnSlvRtJhepHxT</vt:lpwstr>
  </property>
  <property fmtid="{D5CDD505-2E9C-101B-9397-08002B2CF9AE}" pid="43" name="x1ye=46">
    <vt:lpwstr>J0szO7CH4Hgm7kMWunSjX4XBTJyWXiWgH8xSWX2IGbp99Iq2sp1vy99QbuGhKIj9NEJGbrM5+SZ73RFvsbELNM9oUO/aLt0vuGblL7/JxnbAXo1QvykNYuF9rR8XnEOR6Xe0ZnG6RByJ583yhZrYaPrlWdmm0+gIZeIF7PsZWNwxlJI95EFIJoq/irOOa0HJcHeeL/S3ERX/zd9GhDsFErEeSd6zVvZ3eWDL8c9UnKj4lsohQKgIm7xSnBCL8oE</vt:lpwstr>
  </property>
  <property fmtid="{D5CDD505-2E9C-101B-9397-08002B2CF9AE}" pid="44" name="x1ye=47">
    <vt:lpwstr>Adr3BVTtUB/7Lul4ZNdefV+7ZcXQR2RPG/A0s9PdKh6LMgKASiT/BZgvMWl6eLioLtEqZqIXi6obRvkhHB8R9urE9NafVPZ4b+AMZG5W3IzsZ1gyqSbTr8sBhW1ufbPEB2Q3RzMKrK8FrUrvUgIMaEc9sRDk5h8lUNqIgAv/LtD0NjLtyhwawKegs0ewWpX73vnCtdhKFCxx6wEFuMfu8QD1VfjY8EEEy8YmfITQFRAMsF8zSxQ/TtMtTMETMg6</vt:lpwstr>
  </property>
  <property fmtid="{D5CDD505-2E9C-101B-9397-08002B2CF9AE}" pid="45" name="x1ye=48">
    <vt:lpwstr>RA2P321jf8MfjwGn2aKTody2F6hHec0HnbaWrc6R2F3GzFRJcYxIfIne+s7pDtQ0ksCoQvHECeDLtjXFnLkALyo8k86FbUWqt6ep25Vo6dtoZss3Dh9z+Hku7OO4gQfwCdyOZuOKk1EOStrlk5F2qEkl71oU+o3niMMc/l7ENlo3uHQ+7fpFw8JICg27o2scpfGab25x32kIrX1/nceswUTSl2XB1qNuU/zIfab4bCGSLm6UVXRutWmv1HpsZxY</vt:lpwstr>
  </property>
  <property fmtid="{D5CDD505-2E9C-101B-9397-08002B2CF9AE}" pid="46" name="x1ye=49">
    <vt:lpwstr>yPrBEXE9XyFuhJvOy+CLwem+7VLDnJx4XL/sP38g+8RRl2VjS1nQV1X5MKMeQD3uW9NQENSQ9uaAHJigrPmCZfo4bGKNumNDYp4OpQHeej64q2u4NmZudb2n3ypK01C8h716oSrkjLCSdqghH+VtZ33XE/t2Vv38WJ9CxTHiadb8wKzceDAS/fjErg0wCJVNTMtzRNf0Zz0xt1wG9VPy4p5vBtTyLMLGpNuz8dCnNFttNBM2RmuXSpWFr9k36Ud</vt:lpwstr>
  </property>
  <property fmtid="{D5CDD505-2E9C-101B-9397-08002B2CF9AE}" pid="47" name="x1ye=5">
    <vt:lpwstr>abb8ivJuKQg6wcb/DQ1UMY/hEBJighH1TT1du9vEaPsFDvP6KSDk3duQjmXugeRgl/dIq9rXqh6H/zvjhjTCnHh2EGIagAsyVnjhNhje4a+giYOU3YWTO/g7CgLDjNMsKmrVBrsOzAzsc45MfyXV4VhCTM2vWyF8ptQv4XZjd4vRFUkFv3+yq/DSPjGiiffIy37hTpbWsehWqYYUNdXEbumFWgeY/ATwAEhzCCpUZWnx71jdbahcm93wxJ6gQGw</vt:lpwstr>
  </property>
  <property fmtid="{D5CDD505-2E9C-101B-9397-08002B2CF9AE}" pid="48" name="x1ye=50">
    <vt:lpwstr>mTgkaN9xC5mXcL7eEP4IdgvpZU2N4fu7IACH1/duOEX6k/irSGmFZ0EJWDBo46ypCjRuWlDlrwQ2a5hCk1kTx7xrVM1g4sYZE4v9X7KheX5m8Hk2+nLuEnXW8cnDWOD8jMT/YA/T4JTV9UFRvTfgARj3U70f72YDbDz7pkkA6aUDvf6Uysd5eLhLZaZ1iQ8PCNnqDutjm6u1jrp9JNLeCsSVZPQ8/OFftHGltIRLkfTcZ5XkezMYYwVdewtpU0K</vt:lpwstr>
  </property>
  <property fmtid="{D5CDD505-2E9C-101B-9397-08002B2CF9AE}" pid="49" name="x1ye=51">
    <vt:lpwstr>cAGH/FTjAa1kYYusPfdVti1skoTZUYU4rG3BoIEL9qcvxlBLKL7Bs8LlGCaowene4M+qAMw3mpfNRHolYTsR6qgCOKyjFxY/jJfeeymRcGoDk1rmM1zlVCQLmOGIVosBRy2yCN7x/2FpWa3plNWSe3o1a6SvuighxQr5C0d3MCxSKf8koHahF3l27DwMrKCWYfSqDWNTBjFswwa7JvRL+XBzx7SKK178JoSaKYtoKdQfUP4ZBnS8C4PyoAZ1vPM</vt:lpwstr>
  </property>
  <property fmtid="{D5CDD505-2E9C-101B-9397-08002B2CF9AE}" pid="50" name="x1ye=52">
    <vt:lpwstr>N2LlkNgUnJk9tstPG9oSRh6TzRQhTK3YGeYmGLBCyJkholr5c7b52+VID/pVKk/JQfgDJTYB5sFMGU/6///cvP4x67h3Y/O1p3tc9Iil4WeXapJw9Harbnf4drdSf5bB8J4TbuRKUn+iSLKlStLMeYu6nbusWzp3MHbsidqXggnUURF+pGRMjn4rYWNikyKqCdrn9lbKWvjgyV4sFICF8YfnUNDFcKNUKyLDv4vsHrQ8TmodlE2N9Ig8+R0C5XC</vt:lpwstr>
  </property>
  <property fmtid="{D5CDD505-2E9C-101B-9397-08002B2CF9AE}" pid="51" name="x1ye=53">
    <vt:lpwstr>Tm/z9viWEQ+zU4fXZkzh4m9Xdaq9LqrWtXY2io9RDe5zzG4py02gEb5kGW0ClANP4V6+cV5pxDW+IJDbvb7NcjDKXNcN6LkKRKsQExCpbthzMBf+0gy08ffmrxRSusH7Ff8HYisXtgDhJAFc+3BwttdXp68DT5O+1i8xxFIeJIWHR6S8quMa4aldqc8XM8r/he0BKv99mg3BDPgvCa6QryGC7aoa3SS7ctVmUC6eE+ZyX0BUKXeQPpovyWC4b2R</vt:lpwstr>
  </property>
  <property fmtid="{D5CDD505-2E9C-101B-9397-08002B2CF9AE}" pid="52" name="x1ye=54">
    <vt:lpwstr>bZV0fnird4XnnNSUUImndUGUmfUGZaqTUGnS+IwmgbYSxfcGJMREEYRvHuS1rKKvdqEL3FbuI+MxbnbQudqGm0HSwO0Y68+0//DgnaSku9BSiXJ3m/4F6WCYWU3DH+DnQZCerY+slv6mw6LpN8/b38F0HQyNnPA2tsLwU9Xb79fiVDVpNS1GM3cYazr5CbYnBot1GPiWO8yvB2kiA9Rml5wJdH5pcBLZ21ayCiV4ZVd6Q4lLrQPbSFLOeCZ+QTU</vt:lpwstr>
  </property>
  <property fmtid="{D5CDD505-2E9C-101B-9397-08002B2CF9AE}" pid="53" name="x1ye=55">
    <vt:lpwstr>v387T2rE0JTtmEmYu5geObwNgkqUEK+0ir+c3UO0kAP0utf5aeFRFsT2yRNhkCmKPrrV/ZX0WktpchyxEinRmB3Pe3ZeKV8Pk2wAKOdCfcNbwUwvFdCfcXCrJex+/m/Mi5QX5cWrlYWbHvl5yw78RQr9LxhtD22zElcO9LVxSbVFTlLIEixkU1nE5CJ196+7oe3AtOCoLQkQ3rzWzLeOhAfLIKJZBujLbgedlgpNdg1TDrEUpFXr7j4LGudyOMA</vt:lpwstr>
  </property>
  <property fmtid="{D5CDD505-2E9C-101B-9397-08002B2CF9AE}" pid="54" name="x1ye=56">
    <vt:lpwstr>N9zauKsy8uGYLOjysz4X+hoEaaHpZedcQ6/GC7gru5HBeTCSfifi7jR7vxdFSdff7OxbPapZ+N5knfwYnloZ69nRUGMQsioULl0PZ7YyGrN7GXCgzE6PWGlBFGX56bvNibEEPc1q2Gk14auHWWZhli8PSMssR1eRdrhhxulaltGdfXmVcMJ0nSaRRbxsfEZ8oFRjgc2IY5mCrwcTOun0X6bFbLbhjBlcal0fjnZyQ1IBD0iYuMM26Q8+7wz2+tk</vt:lpwstr>
  </property>
  <property fmtid="{D5CDD505-2E9C-101B-9397-08002B2CF9AE}" pid="55" name="x1ye=57">
    <vt:lpwstr>zTIpJJlWyBOhJmaLJFA1VE9Eaa6ERKHOBm17sGMANm5vavz/UTGearH/EVN87Mrz3fYoBZZSl3eWey1kgUTvOVbJPZQK5/NJybOsATIndzuVqSIk5Z36TYoMTIRnOYbMKrlYI5UbzjkdWzP+Vx9capBzmTjHrUaLNZc3aU4WtMh507GGvKLEyr9DqvlybLklXu3gj/5zzOxmjOHHX7UKakzD37VAK6R69h6J+j3+/n+TWA80JiZVBsy3/vriSF8</vt:lpwstr>
  </property>
  <property fmtid="{D5CDD505-2E9C-101B-9397-08002B2CF9AE}" pid="56" name="x1ye=58">
    <vt:lpwstr>r1UcFHVsjSkHtBOWKcVCOaMmF94CzAr/M3EQJJRb6D+LTKgDfjikmfZ/iV9d1fP4NnBg+3NVj1qsNrR/r2f9TPW9rYzT6lkcqXQlun2uUglMWk2fkrCNOkVNPcns8tPPein+AXQ+QsvS50+lSlTfb8cj3lDWLpwpQIZQaeW5DkyWk6Tg9y4IZItHC7j4Eita+6beGGGvtF/0ak8xtbgpvm3PAFNhNKmtbt6Pp9lBjj2WFLZzZBnvtYCiIyN/Niq</vt:lpwstr>
  </property>
  <property fmtid="{D5CDD505-2E9C-101B-9397-08002B2CF9AE}" pid="57" name="x1ye=59">
    <vt:lpwstr>vqJX9vlGL7YDjJFTh1fZRMRak3XzKcQwgOn1iEdNyWjC3N7XCX5bp4JRxRpPUbjZ90SCRWwFPnLCx+K1IV7gducSh3fCTYUXhOV4534ORNL8mesUwsZp+FBFmHmyHx63RNjbA7ylTdAb0waig4h2FSjXkAC5A9DxhIhUo6+R6AQy2nsCHCFbLi8DlpPbgQbfuoWQnxH8LCxM82kUg80Wa6o8WONbmFbOEvkqWh+WT0OQBJOul0EuaQBkcVjQ3/r</vt:lpwstr>
  </property>
  <property fmtid="{D5CDD505-2E9C-101B-9397-08002B2CF9AE}" pid="58" name="x1ye=6">
    <vt:lpwstr>Z9DTJCVlqKjckBn06rx3nMLcdC43jcTQ1Aucma9ZowvBFDDCsSPPOO8+w48xCZkumJ1G8M+k1N3N438Gp6fqyr0RNj6jIn6SNpipsnCdeYqzWkgc3IZ/bDNk5jZ+TFRytHDZLfnJVxJJ05FZ1Q/skfUhg/eU5Z65h6iVaGA4Yp9sajfsYOrVqomQ94GeXeEumiDaC8JxzMagb4JxhSv0CWzxYUKV6kDuBjXpJ2gh/u2fpMSHgmVqas4BoaF6puN</vt:lpwstr>
  </property>
  <property fmtid="{D5CDD505-2E9C-101B-9397-08002B2CF9AE}" pid="59" name="x1ye=60">
    <vt:lpwstr>32qhB1pX7xpq2T0tz1iUenExb9CoNxM2fqwka40acMnvrQ/Nm/hVrm9E89DhRTlvC7XP2IxQNR8mCC8iD+swJEk5NR1TLHzO4fma02/wixRsRcikbqaEcntwrgIz4TrbupsrpHZiqskJ7eOLPLuMWdZ0t5LYYmWzxiqxUrZxTh8Q70pOuvSdhAlSQkpHO7CrfFz4o7TwHdkgYLrcqGXY4h9cv0DctvlXEnxVjVguioGUM6Cpi1rMl0p41zu6obm</vt:lpwstr>
  </property>
  <property fmtid="{D5CDD505-2E9C-101B-9397-08002B2CF9AE}" pid="60" name="x1ye=61">
    <vt:lpwstr>r+4tjTaZWHtq7+3Ku92zm+tFdQqgb8DdwWGF38Yixw5VL02Qh07dUHg8PPwiOJP0T93QFVpP8DvXW9kBf9knElYLg+rQ3txtkI/BRf00mZrldkycJPG6ZnSI74LV4NacspfBv6lkzf7kJHeqAGqHJzbS25drOqyTY0bk571RYehofqzWrwRfpWYwYw1oEG6+41gDR7sOKyujbvjcj+brbtP/8uC1/y4yYakoiNzD7oDF9XsoeLRFUvgktP0SGTK</vt:lpwstr>
  </property>
  <property fmtid="{D5CDD505-2E9C-101B-9397-08002B2CF9AE}" pid="61" name="x1ye=62">
    <vt:lpwstr>Fd69FON85ZXt9E2jDFNEIFCfywqV7ahwccq8EZIYryp2lySHGEM6ncp9nFHETZVlfka2I/wTHUXUotvoQ+oUDeSO2y6Qo2/LOPNSZBv8ATU1JATRMcrNEz3uWF4rDNJyZOtesO3OMKgs+limCU5zMMHAn8fbpcv/MPJrh0mBg4a1+ATinXPuZZmM0oUAr5RqKsnNshNujjVX8/dFfp3PBZ2++FVxuc/p4TPQj7VZOS5WOdkMfLAzsg/nkczCHxo</vt:lpwstr>
  </property>
  <property fmtid="{D5CDD505-2E9C-101B-9397-08002B2CF9AE}" pid="62" name="x1ye=63">
    <vt:lpwstr>V5DtJaukw4pmJctXchKL07iRuju+4PRVlpgtPNXFkqctHal1EG0Y9CU3rEMc+fUyHIZUolBGsvqQkuL24iGjYQuKMs+eiXyy1IpwZo6fMTtn5/xWGTQguWFdVUB7UVSEGIRT923j76N0ywEIf0eFlkocHvsN35hr/pSPvZmo11R1IdCbml/DI9JPvdHybBbXYumtETCmrAa007YDz+0CNE9H4QCx+ZE+4AjcZ1aVgHCr/hwuI3FoiJ4HTRGGq/V</vt:lpwstr>
  </property>
  <property fmtid="{D5CDD505-2E9C-101B-9397-08002B2CF9AE}" pid="63" name="x1ye=64">
    <vt:lpwstr>p7jE+d3ab49H0rJ7y44gIoNO+0JHwMdnoSH079LnEiC2gxhvL8vV70JVJPmabcag7isTfl5Tzocq9rDD1pRTQkrPsPY98U0IrtSEbqBzqnXT8jrykjdhnCu4clCAqBAIxcMdVo4vFnQWBVX4YeZr7J0YAw4G6Gx0E+n2znfHuWG+1fjO9vYAwH4pqaF23rftSjxRBbRGIJYxcAgqPNW5pAgydEXZ4SaW50weaXs87jhqbt/zz0MxFwZUO4f6X55</vt:lpwstr>
  </property>
  <property fmtid="{D5CDD505-2E9C-101B-9397-08002B2CF9AE}" pid="64" name="x1ye=65">
    <vt:lpwstr>q6TfTSl4EdrUKiZazuTt1l6n2gQmL2M6rBb7WFfN8PujWFlIZbAgGfslE8LbL8wt2IoDlHizqtzUqRYB6DAkgG/7G102egQNW9GSCwsi4vbEgJx7QDxs2Uv2N+qp6WeHrREuOvukqMFRHZng5c3NBvo8amYArkOs2+M9rVZE8bDbFEMtcbKD30/PG1FoEMsqCjyihep4JT+mzk596069BtLKfnoy+H6CN7LFG8r1N6xz39jeSFmLNjYs/XvBl9b</vt:lpwstr>
  </property>
  <property fmtid="{D5CDD505-2E9C-101B-9397-08002B2CF9AE}" pid="65" name="x1ye=66">
    <vt:lpwstr>cLehMBOvfL8SKq0BNe0+GCtVBGoj0PKJEMGGRoINFvkMYvUdtVNV8WoFgDN7lfIo57dxMR9JkqpyGdSeyUNDE/yJusvWCOIJhBv8IX1Bv2nyqYcrcnzDRwGD/mTwl8PogNZj5idp+c3YBVKW6/sSt1fRzFAPhIYRiNZ3Wja31j8lJMpTv1Xt0ZdOmfzhxCqv81UDc7DMEAAIAfyKFSo+3BobMhy9iErvRmYlF04mdDn377HuKbBY98JnLKineid</vt:lpwstr>
  </property>
  <property fmtid="{D5CDD505-2E9C-101B-9397-08002B2CF9AE}" pid="66" name="x1ye=67">
    <vt:lpwstr>BvP3RHc5lR6Ja+53JZwsdZp6NeeftsVO+PG6iHdhV+S7AF7bcbGFEVj5SfcPIBNmZjKiXg00PYp4wSlqgruIUAxtMTTif8vwRcqmwvOjCXsNj9iBgAJRp9GQ7bj89XmCxFFiHIlCVT56ro/T5EOh3hCAAA=</vt:lpwstr>
  </property>
  <property fmtid="{D5CDD505-2E9C-101B-9397-08002B2CF9AE}" pid="67" name="x1ye=7">
    <vt:lpwstr>VnfxV8YWYmCjuAipY8tAPvVS8BMjD8h1aWvAbSTk6xp0hpm35qcoEp6/1u7cnvGGItTJ+SqZDqjb6aOVB0wNaMSi9cjqp6jnVfE6IrpJVR+vaeZaw5JhBFJHPeQbpUY9Uegp4nkw8di8gKqWXTSfdf9Xo1h7vCdicqmaLJeBwAH9u28gYFU398P/GlUvWaB5gMQIGrYqZprCzwyeX0fUUo5IxZhPsxPYuntMyI8HwE9Xh7GW1wVR71Cpnlo47f7</vt:lpwstr>
  </property>
  <property fmtid="{D5CDD505-2E9C-101B-9397-08002B2CF9AE}" pid="68" name="x1ye=8">
    <vt:lpwstr>rXT22evwAuwPK6n2Z+xy59txEY/GaFgHfYI/Z6CgESEEOj7VmqULURlxyQQHrkMj34oS/E4XKMoCFq3aXpSq3SR0WiRpr6YHmVYydIkt8+bU+18+1iLy6YW4jDRDq9xfljhyzkXk78JZ/2JZDGadHLjjjWyrtlDL1qV3qz+P5kIH6Esu8LnK8eiyc/R5urhs0dMYBIw+SJNkXq2FCQSFNk4X5Wj7y29dk0s6GFsq6KAsbmprttafV/w6yJ1XIGL</vt:lpwstr>
  </property>
  <property fmtid="{D5CDD505-2E9C-101B-9397-08002B2CF9AE}" pid="69" name="x1ye=9">
    <vt:lpwstr>wd1E6jmHITK830LZOxiiXo9SlolVMpTv2PxdhcqKNbK47HZ+JfMpFSqY3xmxzLHg8nnk0ulaJONM+Dg5NSlPZVQ/uoopEjOO+uM8co+1TKe+HyNJxQTgWhL0ID1MJxfOhUz5zJmxu/72gs7n9yvTem14c0xrjTYPbwgAwfBVQw3uDtRMtImTNEFlS47MKQxktWrqlVYXYo07YvyqNO/1tdhun7F9cHUUpN+WSt9AoidsqAN6ZWBqMqVNHbI+I58</vt:lpwstr>
  </property>
</Properties>
</file>