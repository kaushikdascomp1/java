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86FE52" w14:textId="77777777" w:rsidR="000F4F1D" w:rsidRDefault="00236D57">
      <w:pPr>
        <w:pStyle w:val="divdocumentname"/>
        <w:spacing w:before="200" w:after="170"/>
        <w:rPr>
          <w:rFonts w:ascii="Georgia" w:eastAsia="Georgia" w:hAnsi="Georgia" w:cs="Georgia"/>
        </w:rPr>
      </w:pPr>
      <w:r>
        <w:rPr>
          <w:rStyle w:val="span"/>
          <w:rFonts w:ascii="Georgia" w:eastAsia="Georgia" w:hAnsi="Georgia" w:cs="Georgia"/>
        </w:rPr>
        <w:t xml:space="preserve">Kaushik </w:t>
      </w:r>
      <w:r>
        <w:rPr>
          <w:rStyle w:val="divdocumentword-break"/>
          <w:rFonts w:ascii="Georgia" w:eastAsia="Georgia" w:hAnsi="Georgia" w:cs="Georgia"/>
        </w:rPr>
        <w:t>Das</w:t>
      </w:r>
    </w:p>
    <w:p w14:paraId="60D740B7" w14:textId="7B80D48B" w:rsidR="000F4F1D" w:rsidRDefault="00236D57">
      <w:pPr>
        <w:pStyle w:val="divdocumentresumeTitle"/>
        <w:spacing w:line="360" w:lineRule="atLeast"/>
        <w:rPr>
          <w:rFonts w:ascii="Georgia" w:eastAsia="Georgia" w:hAnsi="Georgia" w:cs="Georgia"/>
          <w:color w:val="003D74"/>
          <w:sz w:val="32"/>
          <w:szCs w:val="32"/>
        </w:rPr>
      </w:pPr>
      <w:r>
        <w:rPr>
          <w:rFonts w:ascii="Georgia" w:eastAsia="Georgia" w:hAnsi="Georgia" w:cs="Georgia"/>
          <w:color w:val="003D74"/>
          <w:sz w:val="32"/>
          <w:szCs w:val="32"/>
        </w:rPr>
        <w:t>Full Stack Developer</w:t>
      </w:r>
    </w:p>
    <w:p w14:paraId="3CDA9DC6" w14:textId="77777777" w:rsidR="000F4F1D" w:rsidRDefault="00236D57">
      <w:pPr>
        <w:pStyle w:val="p"/>
        <w:spacing w:before="200" w:line="360" w:lineRule="atLeast"/>
        <w:rPr>
          <w:rFonts w:ascii="Georgia" w:eastAsia="Georgia" w:hAnsi="Georgia" w:cs="Georgia"/>
          <w:color w:val="343434"/>
          <w:sz w:val="22"/>
          <w:szCs w:val="22"/>
        </w:rPr>
      </w:pPr>
      <w:r>
        <w:rPr>
          <w:rFonts w:ascii="Georgia" w:eastAsia="Georgia" w:hAnsi="Georgia" w:cs="Georgia"/>
          <w:color w:val="343434"/>
          <w:sz w:val="22"/>
          <w:szCs w:val="22"/>
        </w:rPr>
        <w:t>7+ years of overall experience in designing and developing large scalable and distributed web applications in Java 1.8 for Investment Banking and e-commerce domains.</w:t>
      </w:r>
    </w:p>
    <w:p w14:paraId="29E380FC" w14:textId="6B21DCAA" w:rsidR="000F4F1D" w:rsidRDefault="00236D57">
      <w:pPr>
        <w:pStyle w:val="p"/>
        <w:spacing w:line="360" w:lineRule="atLeast"/>
        <w:rPr>
          <w:rFonts w:ascii="Georgia" w:eastAsia="Georgia" w:hAnsi="Georgia" w:cs="Georgia"/>
          <w:color w:val="343434"/>
          <w:sz w:val="22"/>
          <w:szCs w:val="22"/>
        </w:rPr>
      </w:pPr>
      <w:r>
        <w:rPr>
          <w:rFonts w:ascii="Georgia" w:eastAsia="Georgia" w:hAnsi="Georgia" w:cs="Georgia"/>
          <w:color w:val="343434"/>
          <w:sz w:val="22"/>
          <w:szCs w:val="22"/>
        </w:rPr>
        <w:t>3+ year of hands on experience as a full stack</w:t>
      </w:r>
      <w:r>
        <w:rPr>
          <w:rFonts w:ascii="Georgia" w:eastAsia="Georgia" w:hAnsi="Georgia" w:cs="Georgia"/>
          <w:color w:val="343434"/>
          <w:sz w:val="22"/>
          <w:szCs w:val="22"/>
        </w:rPr>
        <w:t xml:space="preserve"> </w:t>
      </w:r>
      <w:r>
        <w:rPr>
          <w:rFonts w:ascii="Georgia" w:eastAsia="Georgia" w:hAnsi="Georgia" w:cs="Georgia"/>
          <w:color w:val="343434"/>
          <w:sz w:val="22"/>
          <w:szCs w:val="22"/>
        </w:rPr>
        <w:t xml:space="preserve">developer on distributed systems such as MongoDB, Spark </w:t>
      </w:r>
      <w:r>
        <w:rPr>
          <w:rFonts w:ascii="Georgia" w:eastAsia="Georgia" w:hAnsi="Georgia" w:cs="Georgia"/>
          <w:color w:val="343434"/>
          <w:sz w:val="22"/>
          <w:szCs w:val="22"/>
        </w:rPr>
        <w:t>and Kafka using Springboot, Javascript and React JS 16.X</w:t>
      </w:r>
      <w:r>
        <w:rPr>
          <w:rFonts w:ascii="Georgia" w:eastAsia="Georgia" w:hAnsi="Georgia" w:cs="Georgia"/>
          <w:color w:val="343434"/>
          <w:sz w:val="22"/>
          <w:szCs w:val="22"/>
        </w:rPr>
        <w:t>.</w:t>
      </w:r>
    </w:p>
    <w:p w14:paraId="17D80509" w14:textId="77777777" w:rsidR="000F4F1D" w:rsidRDefault="00236D57">
      <w:pPr>
        <w:pStyle w:val="p"/>
        <w:spacing w:line="360" w:lineRule="atLeast"/>
        <w:rPr>
          <w:rFonts w:ascii="Georgia" w:eastAsia="Georgia" w:hAnsi="Georgia" w:cs="Georgia"/>
          <w:color w:val="343434"/>
          <w:sz w:val="22"/>
          <w:szCs w:val="22"/>
        </w:rPr>
      </w:pPr>
      <w:r>
        <w:rPr>
          <w:rFonts w:ascii="Georgia" w:eastAsia="Georgia" w:hAnsi="Georgia" w:cs="Georgia"/>
          <w:color w:val="343434"/>
          <w:sz w:val="22"/>
          <w:szCs w:val="22"/>
        </w:rPr>
        <w:t>Expertise in developing micro-service and web-services(Inc. REST/ SOAP/SOA)</w:t>
      </w:r>
    </w:p>
    <w:p w14:paraId="5545FAAB" w14:textId="77777777" w:rsidR="000F4F1D" w:rsidRDefault="00236D57">
      <w:pPr>
        <w:pStyle w:val="p"/>
        <w:spacing w:line="360" w:lineRule="atLeast"/>
        <w:rPr>
          <w:rFonts w:ascii="Georgia" w:eastAsia="Georgia" w:hAnsi="Georgia" w:cs="Georgia"/>
          <w:color w:val="343434"/>
          <w:sz w:val="22"/>
          <w:szCs w:val="22"/>
        </w:rPr>
      </w:pPr>
      <w:r>
        <w:rPr>
          <w:rFonts w:ascii="Georgia" w:eastAsia="Georgia" w:hAnsi="Georgia" w:cs="Georgia"/>
          <w:color w:val="343434"/>
          <w:sz w:val="22"/>
          <w:szCs w:val="22"/>
        </w:rPr>
        <w:t xml:space="preserve">Developed and integrated hystrix as a circuit breaker component thereby increasing high throughput and </w:t>
      </w:r>
      <w:r>
        <w:rPr>
          <w:rFonts w:ascii="Georgia" w:eastAsia="Georgia" w:hAnsi="Georgia" w:cs="Georgia"/>
          <w:color w:val="343434"/>
          <w:sz w:val="22"/>
          <w:szCs w:val="22"/>
        </w:rPr>
        <w:t>reducing the overall latency of the system by 35%.</w:t>
      </w:r>
    </w:p>
    <w:tbl>
      <w:tblPr>
        <w:tblStyle w:val="divdocumentparentContainer"/>
        <w:tblW w:w="0" w:type="auto"/>
        <w:tblInd w:w="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760"/>
        <w:gridCol w:w="600"/>
        <w:gridCol w:w="2880"/>
      </w:tblGrid>
      <w:tr w:rsidR="000F4F1D" w14:paraId="0EA6D601" w14:textId="77777777">
        <w:tc>
          <w:tcPr>
            <w:tcW w:w="776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7000"/>
            </w:tblGrid>
            <w:tr w:rsidR="000F4F1D" w14:paraId="4745B6AC" w14:textId="77777777">
              <w:tc>
                <w:tcPr>
                  <w:tcW w:w="760" w:type="dxa"/>
                  <w:tcMar>
                    <w:top w:w="24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78AE4823" w14:textId="77777777" w:rsidR="000F4F1D" w:rsidRDefault="00236D57">
                  <w:pPr>
                    <w:rPr>
                      <w:rStyle w:val="divdocumentleft-box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inline distT="0" distB="0" distL="0" distR="0" wp14:anchorId="2D07306B" wp14:editId="07D94587">
                        <wp:extent cx="380250" cy="379688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305747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7000" w:type="dxa"/>
                  <w:tcMar>
                    <w:top w:w="24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511254A2" w14:textId="77777777" w:rsidR="000F4F1D" w:rsidRDefault="00236D57">
                  <w:pP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divheadingsectiontitle"/>
                      <w:rFonts w:ascii="Georgia" w:eastAsia="Georgia" w:hAnsi="Georgia" w:cs="Georgia"/>
                      <w:b/>
                      <w:bCs/>
                      <w:color w:val="003D74"/>
                      <w:sz w:val="32"/>
                      <w:szCs w:val="32"/>
                    </w:rPr>
                    <w:t>Work History</w:t>
                  </w:r>
                </w:p>
              </w:tc>
            </w:tr>
          </w:tbl>
          <w:p w14:paraId="587DCCEF" w14:textId="77777777" w:rsidR="000F4F1D" w:rsidRDefault="000F4F1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5940"/>
            </w:tblGrid>
            <w:tr w:rsidR="000F4F1D" w14:paraId="74538932" w14:textId="77777777">
              <w:tc>
                <w:tcPr>
                  <w:tcW w:w="13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D2BCE9A" w14:textId="77777777" w:rsidR="000F4F1D" w:rsidRDefault="00236D57">
                  <w:pPr>
                    <w:rPr>
                      <w:rStyle w:val="divdocumentleft-box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  <w:t>2019-06</w:t>
                  </w: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4A1EBB9" w14:textId="77777777" w:rsidR="000F4F1D" w:rsidRDefault="00236D57">
                  <w:pPr>
                    <w:rPr>
                      <w:rStyle w:val="divdocumentleft-boxpaddedlinedate-content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4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2DCE2C4" w14:textId="77777777" w:rsidR="000F4F1D" w:rsidRDefault="00236D57">
                  <w:pPr>
                    <w:pStyle w:val="divdocumentpaddedline"/>
                    <w:spacing w:line="360" w:lineRule="atLeast"/>
                    <w:rPr>
                      <w:rStyle w:val="divdocumentleft-boxdatetablesinglecolum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Georgia" w:eastAsia="Georgia" w:hAnsi="Georgia" w:cs="Georgia"/>
                      <w:color w:val="343434"/>
                      <w:sz w:val="28"/>
                      <w:szCs w:val="28"/>
                    </w:rPr>
                    <w:t>Software Development Engineer</w:t>
                  </w:r>
                </w:p>
                <w:p w14:paraId="3EF4226A" w14:textId="77777777" w:rsidR="000F4F1D" w:rsidRDefault="00236D57">
                  <w:pPr>
                    <w:pStyle w:val="divdocumenttxtItl"/>
                    <w:spacing w:before="80" w:line="360" w:lineRule="atLeast"/>
                    <w:rPr>
                      <w:rStyle w:val="divdocumentleft-boxdatetablesinglecolum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Genpact India Pvt. Ltd., Bangalore, Karnataka</w:t>
                  </w:r>
                </w:p>
                <w:p w14:paraId="36D9129A" w14:textId="77777777" w:rsidR="000F4F1D" w:rsidRDefault="00236D57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 xml:space="preserve">Worked as lead developer in the product design and development of dashboard for RPA </w:t>
                  </w: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with integration of UiPath, JIRA, ServiceNow and Sharepoint.</w:t>
                  </w:r>
                </w:p>
                <w:p w14:paraId="40AB6C78" w14:textId="77777777" w:rsidR="000F4F1D" w:rsidRDefault="00236D57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Led the design and architecture of the product from scratch.</w:t>
                  </w:r>
                </w:p>
                <w:p w14:paraId="0B6D1F39" w14:textId="77777777" w:rsidR="000F4F1D" w:rsidRDefault="00236D57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Provided standard and customized KPI metrics for analysis thus improving RPA lifecycle efficiency by 25%.</w:t>
                  </w:r>
                </w:p>
              </w:tc>
            </w:tr>
          </w:tbl>
          <w:p w14:paraId="43C34BE9" w14:textId="77777777" w:rsidR="000F4F1D" w:rsidRDefault="000F4F1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5940"/>
            </w:tblGrid>
            <w:tr w:rsidR="000F4F1D" w14:paraId="3ECB747E" w14:textId="77777777">
              <w:tc>
                <w:tcPr>
                  <w:tcW w:w="13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643F027" w14:textId="77777777" w:rsidR="000F4F1D" w:rsidRDefault="00236D57">
                  <w:pPr>
                    <w:spacing w:line="360" w:lineRule="atLeast"/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  <w:t>2017-06</w:t>
                  </w: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  <w:t>2019-05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760DF15" w14:textId="77777777" w:rsidR="000F4F1D" w:rsidRDefault="00236D57">
                  <w:pPr>
                    <w:spacing w:line="360" w:lineRule="atLeast"/>
                    <w:rPr>
                      <w:rStyle w:val="divdocumentleft-boxpaddedlinedate-content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4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A5B1D72" w14:textId="77777777" w:rsidR="000F4F1D" w:rsidRDefault="00236D57">
                  <w:pPr>
                    <w:pStyle w:val="divdocumentpaddedline"/>
                    <w:spacing w:line="360" w:lineRule="atLeast"/>
                    <w:rPr>
                      <w:rStyle w:val="divdocumentleft-boxdatetablesinglecolum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Georgia" w:eastAsia="Georgia" w:hAnsi="Georgia" w:cs="Georgia"/>
                      <w:color w:val="343434"/>
                      <w:sz w:val="28"/>
                      <w:szCs w:val="28"/>
                    </w:rPr>
                    <w:t>Senior</w:t>
                  </w:r>
                  <w:r>
                    <w:rPr>
                      <w:rStyle w:val="divdocumenttxtBold"/>
                      <w:rFonts w:ascii="Georgia" w:eastAsia="Georgia" w:hAnsi="Georgia" w:cs="Georgia"/>
                      <w:color w:val="343434"/>
                      <w:sz w:val="28"/>
                      <w:szCs w:val="28"/>
                    </w:rPr>
                    <w:t xml:space="preserve"> Java Developer</w:t>
                  </w:r>
                </w:p>
                <w:p w14:paraId="648558B5" w14:textId="77777777" w:rsidR="000F4F1D" w:rsidRDefault="00236D57">
                  <w:pPr>
                    <w:pStyle w:val="divdocumenttxtItl"/>
                    <w:spacing w:before="80" w:line="360" w:lineRule="atLeast"/>
                    <w:rPr>
                      <w:rStyle w:val="divdocumentleft-boxdatetablesinglecolum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Morgan Stanley, Bangalore, Karnataka</w:t>
                  </w:r>
                </w:p>
                <w:p w14:paraId="6AA8FDBB" w14:textId="77777777" w:rsidR="000F4F1D" w:rsidRDefault="00236D57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Developed and enhanced Generic Rule Engine framework using Java 1.8 to validate the orders placed for Equity, Fixed Income and MSO.</w:t>
                  </w:r>
                </w:p>
                <w:p w14:paraId="701AD0F0" w14:textId="77777777" w:rsidR="000F4F1D" w:rsidRDefault="00236D57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 xml:space="preserve">Designed and Developed Core Message Bus using Java 1.8, Kafka and </w:t>
                  </w: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Camel for seamless integration of multiple applications.</w:t>
                  </w:r>
                </w:p>
                <w:p w14:paraId="4FCE7781" w14:textId="77777777" w:rsidR="000F4F1D" w:rsidRDefault="00236D57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Developed and migrated Order State Manager from mainframe to Java based web application using REST based micro-services.</w:t>
                  </w:r>
                </w:p>
              </w:tc>
            </w:tr>
          </w:tbl>
          <w:p w14:paraId="1E40DD71" w14:textId="77777777" w:rsidR="000F4F1D" w:rsidRDefault="000F4F1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5940"/>
            </w:tblGrid>
            <w:tr w:rsidR="000F4F1D" w14:paraId="2F92D607" w14:textId="77777777">
              <w:tc>
                <w:tcPr>
                  <w:tcW w:w="13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97BFF75" w14:textId="77777777" w:rsidR="000F4F1D" w:rsidRDefault="00236D57">
                  <w:pPr>
                    <w:spacing w:line="360" w:lineRule="atLeast"/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  <w:t>2015-10</w:t>
                  </w: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  <w:t>2017-05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5040950" w14:textId="77777777" w:rsidR="000F4F1D" w:rsidRDefault="00236D57">
                  <w:pPr>
                    <w:spacing w:line="360" w:lineRule="atLeast"/>
                    <w:rPr>
                      <w:rStyle w:val="divdocumentleft-boxpaddedlinedate-content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4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6E62BC9" w14:textId="77777777" w:rsidR="000F4F1D" w:rsidRDefault="00236D57">
                  <w:pPr>
                    <w:pStyle w:val="divdocumentpaddedline"/>
                    <w:spacing w:line="360" w:lineRule="atLeast"/>
                    <w:rPr>
                      <w:rStyle w:val="divdocumentleft-boxdatetablesinglecolum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Georgia" w:eastAsia="Georgia" w:hAnsi="Georgia" w:cs="Georgia"/>
                      <w:color w:val="343434"/>
                      <w:sz w:val="28"/>
                      <w:szCs w:val="28"/>
                    </w:rPr>
                    <w:t>Assistant Manager</w:t>
                  </w:r>
                </w:p>
                <w:p w14:paraId="272AA32D" w14:textId="77777777" w:rsidR="000F4F1D" w:rsidRDefault="00236D57">
                  <w:pPr>
                    <w:pStyle w:val="divdocumenttxtItl"/>
                    <w:spacing w:before="80" w:line="360" w:lineRule="atLeast"/>
                    <w:rPr>
                      <w:rStyle w:val="divdocumentleft-boxdatetablesinglecolum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 xml:space="preserve">Citigroup India Pvt. Ltd, Pune, </w:t>
                  </w: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Maharashtra</w:t>
                  </w:r>
                </w:p>
                <w:p w14:paraId="29C2B111" w14:textId="77777777" w:rsidR="000F4F1D" w:rsidRDefault="00236D57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hanging="301"/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 xml:space="preserve">Worked on the development of Institutional Client </w:t>
                  </w: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lastRenderedPageBreak/>
                    <w:t>Groups credit risk application and document integration.</w:t>
                  </w:r>
                </w:p>
                <w:p w14:paraId="2D0FAA1A" w14:textId="77777777" w:rsidR="000F4F1D" w:rsidRDefault="00236D57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hanging="301"/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Developed and delivered new enhancement feature for prospect customers before on-boarding onto approval application.</w:t>
                  </w:r>
                </w:p>
                <w:p w14:paraId="4CFD6184" w14:textId="77777777" w:rsidR="000F4F1D" w:rsidRDefault="00236D57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hanging="301"/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 xml:space="preserve">Worked on the </w:t>
                  </w: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development and migration of Global Entitlement Process, from region specific to global, thus reducing the overall time taken for user entitlements.</w:t>
                  </w:r>
                </w:p>
              </w:tc>
            </w:tr>
          </w:tbl>
          <w:p w14:paraId="2F29928D" w14:textId="77777777" w:rsidR="000F4F1D" w:rsidRDefault="000F4F1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5940"/>
            </w:tblGrid>
            <w:tr w:rsidR="000F4F1D" w14:paraId="2C8223BF" w14:textId="77777777">
              <w:tc>
                <w:tcPr>
                  <w:tcW w:w="13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8E7F40D" w14:textId="77777777" w:rsidR="000F4F1D" w:rsidRDefault="00236D57">
                  <w:pPr>
                    <w:spacing w:line="360" w:lineRule="atLeast"/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  <w:t>2012-08</w:t>
                  </w: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  <w:t>2015-09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58A85D8" w14:textId="77777777" w:rsidR="000F4F1D" w:rsidRDefault="00236D57">
                  <w:pPr>
                    <w:spacing w:line="360" w:lineRule="atLeast"/>
                    <w:rPr>
                      <w:rStyle w:val="divdocumentleft-boxpaddedlinedate-content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4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E3D7141" w14:textId="77777777" w:rsidR="000F4F1D" w:rsidRDefault="00236D57">
                  <w:pPr>
                    <w:pStyle w:val="divdocumentpaddedline"/>
                    <w:spacing w:line="360" w:lineRule="atLeast"/>
                    <w:rPr>
                      <w:rStyle w:val="divdocumentleft-boxdatetablesinglecolum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Georgia" w:eastAsia="Georgia" w:hAnsi="Georgia" w:cs="Georgia"/>
                      <w:color w:val="343434"/>
                      <w:sz w:val="28"/>
                      <w:szCs w:val="28"/>
                    </w:rPr>
                    <w:t>Senior Software Engineer</w:t>
                  </w:r>
                </w:p>
                <w:p w14:paraId="262EB6E3" w14:textId="77777777" w:rsidR="000F4F1D" w:rsidRDefault="00236D57">
                  <w:pPr>
                    <w:pStyle w:val="divdocumenttxtItl"/>
                    <w:spacing w:before="80" w:line="360" w:lineRule="atLeast"/>
                    <w:rPr>
                      <w:rStyle w:val="divdocumentleft-boxdatetablesinglecolum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Sony India Software Center, Bangalore, Karnataka</w:t>
                  </w:r>
                </w:p>
                <w:p w14:paraId="692AE7FF" w14:textId="77777777" w:rsidR="000F4F1D" w:rsidRDefault="00236D57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hanging="301"/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Worked on the design and development of Alpha Cafe project by implementing features such as like/comment/share allowing users to improve their photography skills, knowledge of DSLR lenses and thus enhancing the overall market sales by 30%.</w:t>
                  </w:r>
                </w:p>
                <w:p w14:paraId="2E13110E" w14:textId="77777777" w:rsidR="000F4F1D" w:rsidRDefault="00236D57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hanging="301"/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Improved the sor</w:t>
                  </w: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ting and indexing algorithm using Solr to list the products on top followed by accessories for Product Search Application with faceted results and improved user experience.</w:t>
                  </w:r>
                </w:p>
              </w:tc>
            </w:tr>
          </w:tbl>
          <w:p w14:paraId="17A2322D" w14:textId="77777777" w:rsidR="000F4F1D" w:rsidRDefault="000F4F1D">
            <w:pPr>
              <w:rPr>
                <w:vanish/>
              </w:rPr>
            </w:pPr>
          </w:p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7000"/>
            </w:tblGrid>
            <w:tr w:rsidR="000F4F1D" w14:paraId="4F93A201" w14:textId="77777777">
              <w:tc>
                <w:tcPr>
                  <w:tcW w:w="760" w:type="dxa"/>
                  <w:tcMar>
                    <w:top w:w="24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446BAF61" w14:textId="77777777" w:rsidR="000F4F1D" w:rsidRDefault="00236D57">
                  <w:pPr>
                    <w:rPr>
                      <w:rStyle w:val="divdocumentleft-box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inline distT="0" distB="0" distL="0" distR="0" wp14:anchorId="354CF88D" wp14:editId="64E80F03">
                        <wp:extent cx="380250" cy="379688"/>
                        <wp:effectExtent l="0" t="0" r="0" b="0"/>
                        <wp:docPr id="100002" name="Picture 100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854770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7000" w:type="dxa"/>
                  <w:tcMar>
                    <w:top w:w="24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7233FD91" w14:textId="77777777" w:rsidR="000F4F1D" w:rsidRDefault="00236D57">
                  <w:pP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divheadingsectiontitle"/>
                      <w:rFonts w:ascii="Georgia" w:eastAsia="Georgia" w:hAnsi="Georgia" w:cs="Georgia"/>
                      <w:b/>
                      <w:bCs/>
                      <w:color w:val="003D74"/>
                      <w:sz w:val="32"/>
                      <w:szCs w:val="32"/>
                    </w:rPr>
                    <w:t>Education</w:t>
                  </w:r>
                </w:p>
              </w:tc>
            </w:tr>
          </w:tbl>
          <w:p w14:paraId="6DBAE3CA" w14:textId="77777777" w:rsidR="000F4F1D" w:rsidRDefault="000F4F1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5940"/>
            </w:tblGrid>
            <w:tr w:rsidR="000F4F1D" w14:paraId="68A83B93" w14:textId="77777777">
              <w:tc>
                <w:tcPr>
                  <w:tcW w:w="13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5C1BE02" w14:textId="77777777" w:rsidR="000F4F1D" w:rsidRDefault="00236D57">
                  <w:pPr>
                    <w:rPr>
                      <w:rStyle w:val="divdocumentleft-box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  <w:t>2008-06</w:t>
                  </w: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</w:rPr>
                    <w:t>2012-05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4A335DB" w14:textId="77777777" w:rsidR="000F4F1D" w:rsidRDefault="00236D57">
                  <w:pPr>
                    <w:rPr>
                      <w:rStyle w:val="divdocumentleft-boxpaddedlinedate-content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4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455F84F" w14:textId="77777777" w:rsidR="000F4F1D" w:rsidRDefault="00236D57">
                  <w:pPr>
                    <w:pStyle w:val="divdocumenttxtBoldParagraph"/>
                    <w:spacing w:after="80" w:line="360" w:lineRule="atLeast"/>
                    <w:rPr>
                      <w:rStyle w:val="divdocumentleft-boxdatetablesinglecolum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degree"/>
                      <w:rFonts w:ascii="Georgia" w:eastAsia="Georgia" w:hAnsi="Georgia" w:cs="Georgia"/>
                      <w:color w:val="343434"/>
                    </w:rPr>
                    <w:t>B.Tech</w:t>
                  </w: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ocumentprogramline"/>
                      <w:rFonts w:ascii="Georgia" w:eastAsia="Georgia" w:hAnsi="Georgia" w:cs="Georgia"/>
                      <w:color w:val="343434"/>
                    </w:rPr>
                    <w:t>ECE</w:t>
                  </w:r>
                </w:p>
                <w:p w14:paraId="5123E22A" w14:textId="77777777" w:rsidR="000F4F1D" w:rsidRDefault="00236D57">
                  <w:pPr>
                    <w:pStyle w:val="divdocumenttxtItl"/>
                    <w:spacing w:line="360" w:lineRule="atLeast"/>
                    <w:rPr>
                      <w:rStyle w:val="divdocumentleft-boxdatetablesinglecolum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 xml:space="preserve">NIT Silchar - </w:t>
                  </w:r>
                  <w:r>
                    <w:rPr>
                      <w:rStyle w:val="divdocumenteducationjoblocatio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>7.56 CGPA</w:t>
                  </w:r>
                  <w:r>
                    <w:rPr>
                      <w:rStyle w:val="divdocumentleft-boxdatetablesinglecolumn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190259D6" w14:textId="77777777" w:rsidR="000F4F1D" w:rsidRDefault="000F4F1D">
            <w:pPr>
              <w:rPr>
                <w:vanish/>
              </w:rPr>
            </w:pPr>
          </w:p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7000"/>
            </w:tblGrid>
            <w:tr w:rsidR="000F4F1D" w14:paraId="532B56C4" w14:textId="77777777">
              <w:tc>
                <w:tcPr>
                  <w:tcW w:w="760" w:type="dxa"/>
                  <w:tcMar>
                    <w:top w:w="24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0A3D1BA5" w14:textId="77777777" w:rsidR="000F4F1D" w:rsidRDefault="00236D57">
                  <w:pPr>
                    <w:rPr>
                      <w:rStyle w:val="divdocumentleft-box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inline distT="0" distB="0" distL="0" distR="0" wp14:anchorId="3594E578" wp14:editId="2C33FE58">
                        <wp:extent cx="380250" cy="379688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875251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7000" w:type="dxa"/>
                  <w:tcMar>
                    <w:top w:w="24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655A458E" w14:textId="77777777" w:rsidR="000F4F1D" w:rsidRDefault="00236D57">
                  <w:pP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divheadingsectiontitle"/>
                      <w:rFonts w:ascii="Georgia" w:eastAsia="Georgia" w:hAnsi="Georgia" w:cs="Georgia"/>
                      <w:b/>
                      <w:bCs/>
                      <w:color w:val="003D74"/>
                      <w:sz w:val="32"/>
                      <w:szCs w:val="32"/>
                    </w:rPr>
                    <w:t>Accomplishments</w:t>
                  </w:r>
                </w:p>
              </w:tc>
            </w:tr>
          </w:tbl>
          <w:p w14:paraId="40AC728C" w14:textId="77777777" w:rsidR="000F4F1D" w:rsidRDefault="00236D57">
            <w:pPr>
              <w:pStyle w:val="p"/>
              <w:spacing w:before="200" w:line="360" w:lineRule="atLeast"/>
              <w:ind w:left="1820"/>
              <w:rPr>
                <w:rStyle w:val="divdocumentlef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sz w:val="22"/>
                <w:szCs w:val="22"/>
              </w:rPr>
              <w:t>Galaxy award for successfully delivering prospect customer project in Citigroup, Pune.</w:t>
            </w:r>
          </w:p>
        </w:tc>
        <w:tc>
          <w:tcPr>
            <w:tcW w:w="60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32B33A6E" w14:textId="77777777" w:rsidR="000F4F1D" w:rsidRDefault="000F4F1D">
            <w:pPr>
              <w:pStyle w:val="emptymiddlecellParagraph"/>
              <w:spacing w:line="360" w:lineRule="atLeast"/>
              <w:rPr>
                <w:rStyle w:val="emptymiddlecell"/>
                <w:rFonts w:ascii="Georgia" w:eastAsia="Georgia" w:hAnsi="Georgia" w:cs="Georgia"/>
                <w:color w:val="343434"/>
                <w:sz w:val="22"/>
                <w:szCs w:val="22"/>
              </w:rPr>
            </w:pPr>
          </w:p>
        </w:tc>
        <w:tc>
          <w:tcPr>
            <w:tcW w:w="288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2120"/>
            </w:tblGrid>
            <w:tr w:rsidR="000F4F1D" w14:paraId="3234718A" w14:textId="77777777">
              <w:tc>
                <w:tcPr>
                  <w:tcW w:w="760" w:type="dxa"/>
                  <w:tcMar>
                    <w:top w:w="24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20D55213" w14:textId="77777777" w:rsidR="000F4F1D" w:rsidRDefault="00236D57">
                  <w:pPr>
                    <w:rPr>
                      <w:rStyle w:val="divdocumentright-box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inline distT="0" distB="0" distL="0" distR="0" wp14:anchorId="61B12FF6" wp14:editId="6589E0D5">
                        <wp:extent cx="380250" cy="379688"/>
                        <wp:effectExtent l="0" t="0" r="0" b="0"/>
                        <wp:docPr id="100004" name="Picture 100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432074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2120" w:type="dxa"/>
                  <w:tcMar>
                    <w:top w:w="24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32BA5AA6" w14:textId="77777777" w:rsidR="000F4F1D" w:rsidRDefault="00236D57">
                  <w:pP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divheadingsectiontitle"/>
                      <w:rFonts w:ascii="Georgia" w:eastAsia="Georgia" w:hAnsi="Georgia" w:cs="Georgia"/>
                      <w:b/>
                      <w:bCs/>
                      <w:color w:val="003D74"/>
                      <w:sz w:val="32"/>
                      <w:szCs w:val="32"/>
                    </w:rPr>
                    <w:t>Contact</w:t>
                  </w:r>
                </w:p>
              </w:tc>
            </w:tr>
          </w:tbl>
          <w:p w14:paraId="20F48FCE" w14:textId="77777777" w:rsidR="000F4F1D" w:rsidRDefault="00236D57">
            <w:pPr>
              <w:pStyle w:val="divdocumenttxtBoldParagraph"/>
              <w:spacing w:before="2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 xml:space="preserve">Address </w:t>
            </w:r>
          </w:p>
          <w:p w14:paraId="613D8F0D" w14:textId="77777777" w:rsidR="000F4F1D" w:rsidRDefault="00236D57">
            <w:pPr>
              <w:pStyle w:val="div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B4-208, Genesis Suncity Apartments, Ibbalur Village, Bellandur</w:t>
            </w:r>
          </w:p>
          <w:p w14:paraId="11A5CEED" w14:textId="77777777" w:rsidR="000F4F1D" w:rsidRDefault="00236D57">
            <w:pPr>
              <w:spacing w:line="360" w:lineRule="atLeast"/>
              <w:rPr>
                <w:rStyle w:val="span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Bangalore,</w:t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Karnataka, 560103</w:t>
            </w:r>
          </w:p>
          <w:p w14:paraId="21000E7A" w14:textId="77777777" w:rsidR="000F4F1D" w:rsidRDefault="00236D57">
            <w:pPr>
              <w:pStyle w:val="divdocumenttxtBoldParagraph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 xml:space="preserve">Phone </w:t>
            </w:r>
          </w:p>
          <w:p w14:paraId="1A381086" w14:textId="77777777" w:rsidR="000F4F1D" w:rsidRDefault="00236D57">
            <w:pPr>
              <w:pStyle w:val="div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814 794 2463</w:t>
            </w:r>
          </w:p>
          <w:p w14:paraId="73DEB2FA" w14:textId="77777777" w:rsidR="000F4F1D" w:rsidRDefault="00236D57">
            <w:pPr>
              <w:pStyle w:val="divdocumenttxtBoldParagraph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 xml:space="preserve">E-mail </w:t>
            </w:r>
          </w:p>
          <w:p w14:paraId="418519E8" w14:textId="77777777" w:rsidR="000F4F1D" w:rsidRDefault="00236D57">
            <w:pPr>
              <w:pStyle w:val="divdocumentword-breakParagraph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kaushiknitsil@gmail.com</w:t>
            </w:r>
          </w:p>
          <w:p w14:paraId="2A3FA124" w14:textId="77777777" w:rsidR="000F4F1D" w:rsidRDefault="00236D57">
            <w:pPr>
              <w:pStyle w:val="divdocumenttxtBoldParagraph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LinkedIn</w:t>
            </w:r>
          </w:p>
          <w:p w14:paraId="66159CF8" w14:textId="77777777" w:rsidR="000F4F1D" w:rsidRDefault="00236D57">
            <w:pPr>
              <w:pStyle w:val="div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linkedin.com/in/kaushik-das-a0a8921b</w:t>
            </w:r>
          </w:p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2120"/>
            </w:tblGrid>
            <w:tr w:rsidR="000F4F1D" w14:paraId="63FD1B72" w14:textId="77777777">
              <w:tc>
                <w:tcPr>
                  <w:tcW w:w="760" w:type="dxa"/>
                  <w:tcMar>
                    <w:top w:w="24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6633CD74" w14:textId="77777777" w:rsidR="000F4F1D" w:rsidRDefault="00236D57">
                  <w:pPr>
                    <w:rPr>
                      <w:rStyle w:val="divdocumentright-box"/>
                      <w:rFonts w:ascii="Georgia" w:eastAsia="Georgia" w:hAnsi="Georgia" w:cs="Georgia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inline distT="0" distB="0" distL="0" distR="0" wp14:anchorId="75833DDE" wp14:editId="46E95C78">
                        <wp:extent cx="380250" cy="379688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868214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2120" w:type="dxa"/>
                  <w:tcMar>
                    <w:top w:w="24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6C5DC28A" w14:textId="77777777" w:rsidR="000F4F1D" w:rsidRDefault="00236D57">
                  <w:pPr>
                    <w:rPr>
                      <w:rStyle w:val="documentheadingIcon"/>
                      <w:rFonts w:ascii="Georgia" w:eastAsia="Georgia" w:hAnsi="Georgia" w:cs="Georgia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divheadingsectiontitle"/>
                      <w:rFonts w:ascii="Georgia" w:eastAsia="Georgia" w:hAnsi="Georgia" w:cs="Georgia"/>
                      <w:b/>
                      <w:bCs/>
                      <w:color w:val="003D74"/>
                      <w:sz w:val="32"/>
                      <w:szCs w:val="32"/>
                    </w:rPr>
                    <w:t>Skills</w:t>
                  </w:r>
                </w:p>
              </w:tc>
            </w:tr>
          </w:tbl>
          <w:p w14:paraId="0012D33D" w14:textId="77777777" w:rsidR="000F4F1D" w:rsidRDefault="00236D57">
            <w:pPr>
              <w:pStyle w:val="p"/>
              <w:spacing w:before="2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Java 1.8</w:t>
            </w:r>
          </w:p>
          <w:p w14:paraId="6D3E7112" w14:textId="77777777" w:rsidR="000F4F1D" w:rsidRDefault="00236D57">
            <w:pPr>
              <w:pStyle w:val="ratvcontainer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noProof/>
                <w:color w:val="343434"/>
                <w:sz w:val="22"/>
                <w:szCs w:val="22"/>
              </w:rPr>
              <w:drawing>
                <wp:inline distT="0" distB="0" distL="0" distR="0" wp14:anchorId="018D33F3" wp14:editId="210EA847">
                  <wp:extent cx="1958288" cy="94922"/>
                  <wp:effectExtent l="0" t="0" r="0" b="0"/>
                  <wp:docPr id="100006" name="Picture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5435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4BC4D" w14:textId="77777777" w:rsidR="000F4F1D" w:rsidRDefault="00236D57">
            <w:pPr>
              <w:pStyle w:val="txtright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Very Good</w:t>
            </w:r>
          </w:p>
          <w:p w14:paraId="7238815A" w14:textId="77777777" w:rsidR="000F4F1D" w:rsidRDefault="00236D57">
            <w:pPr>
              <w:pStyle w:val="p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 xml:space="preserve">Spring Boot, </w:t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Spring 4.3</w:t>
            </w:r>
          </w:p>
          <w:p w14:paraId="7CC7606A" w14:textId="77777777" w:rsidR="000F4F1D" w:rsidRDefault="00236D57">
            <w:pPr>
              <w:pStyle w:val="ratvcontainer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noProof/>
                <w:color w:val="343434"/>
                <w:sz w:val="22"/>
                <w:szCs w:val="22"/>
              </w:rPr>
              <w:drawing>
                <wp:inline distT="0" distB="0" distL="0" distR="0" wp14:anchorId="4A5A6BB5" wp14:editId="09E2E1C6">
                  <wp:extent cx="1958288" cy="94922"/>
                  <wp:effectExtent l="0" t="0" r="0" b="0"/>
                  <wp:docPr id="100007" name="Pictur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85256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9CFE6" w14:textId="09A81B37" w:rsidR="00236D57" w:rsidRDefault="00236D57" w:rsidP="00236D57">
            <w:pPr>
              <w:pStyle w:val="txtright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Good</w:t>
            </w:r>
            <w:bookmarkStart w:id="0" w:name="_GoBack"/>
            <w:bookmarkEnd w:id="0"/>
          </w:p>
          <w:p w14:paraId="28295D7D" w14:textId="02E0EB1B" w:rsidR="00236D57" w:rsidRDefault="00236D57" w:rsidP="00236D57">
            <w:pPr>
              <w:pStyle w:val="p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React JS 16.X</w:t>
            </w:r>
          </w:p>
          <w:p w14:paraId="55F44D77" w14:textId="77777777" w:rsidR="00236D57" w:rsidRDefault="00236D57" w:rsidP="00236D57">
            <w:pPr>
              <w:pStyle w:val="ratvcontainer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noProof/>
                <w:color w:val="343434"/>
                <w:sz w:val="22"/>
                <w:szCs w:val="22"/>
              </w:rPr>
              <w:drawing>
                <wp:inline distT="0" distB="0" distL="0" distR="0" wp14:anchorId="506B259D" wp14:editId="398EE56E">
                  <wp:extent cx="1958288" cy="9492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30891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FCC70" w14:textId="77777777" w:rsidR="00236D57" w:rsidRDefault="00236D57">
            <w:pPr>
              <w:pStyle w:val="p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</w:p>
          <w:p w14:paraId="0646ACC5" w14:textId="2FA043A5" w:rsidR="000F4F1D" w:rsidRDefault="00236D57">
            <w:pPr>
              <w:pStyle w:val="p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Apache Spark, Rest/Soap</w:t>
            </w:r>
          </w:p>
          <w:p w14:paraId="605EA262" w14:textId="77777777" w:rsidR="000F4F1D" w:rsidRDefault="00236D57">
            <w:pPr>
              <w:pStyle w:val="ratvcontainer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noProof/>
                <w:color w:val="343434"/>
                <w:sz w:val="22"/>
                <w:szCs w:val="22"/>
              </w:rPr>
              <w:drawing>
                <wp:inline distT="0" distB="0" distL="0" distR="0" wp14:anchorId="5FFC3102" wp14:editId="68F10FE3">
                  <wp:extent cx="1958288" cy="94922"/>
                  <wp:effectExtent l="0" t="0" r="0" b="0"/>
                  <wp:docPr id="100008" name="Picture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8053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878DF" w14:textId="77777777" w:rsidR="000F4F1D" w:rsidRDefault="00236D57">
            <w:pPr>
              <w:pStyle w:val="txtright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Very Good</w:t>
            </w:r>
          </w:p>
          <w:p w14:paraId="7391D2BC" w14:textId="77777777" w:rsidR="000F4F1D" w:rsidRDefault="00236D57">
            <w:pPr>
              <w:pStyle w:val="p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Mongo DB, Redis</w:t>
            </w:r>
          </w:p>
          <w:p w14:paraId="3C4E5A54" w14:textId="77777777" w:rsidR="000F4F1D" w:rsidRDefault="00236D57">
            <w:pPr>
              <w:pStyle w:val="ratvcontainer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noProof/>
                <w:color w:val="343434"/>
                <w:sz w:val="22"/>
                <w:szCs w:val="22"/>
              </w:rPr>
              <w:drawing>
                <wp:inline distT="0" distB="0" distL="0" distR="0" wp14:anchorId="02FB6277" wp14:editId="00FD3165">
                  <wp:extent cx="1958288" cy="94922"/>
                  <wp:effectExtent l="0" t="0" r="0" b="0"/>
                  <wp:docPr id="100009" name="Picture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95351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C0EE0" w14:textId="77777777" w:rsidR="000F4F1D" w:rsidRDefault="00236D57">
            <w:pPr>
              <w:pStyle w:val="txtright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Very Good</w:t>
            </w:r>
          </w:p>
          <w:p w14:paraId="0F03705C" w14:textId="456990E4" w:rsidR="000F4F1D" w:rsidRDefault="00236D57">
            <w:pPr>
              <w:pStyle w:val="p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AWS</w:t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, Azure</w:t>
            </w:r>
          </w:p>
          <w:p w14:paraId="11FA29C1" w14:textId="77777777" w:rsidR="000F4F1D" w:rsidRDefault="00236D57">
            <w:pPr>
              <w:pStyle w:val="ratvcontainer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noProof/>
                <w:color w:val="343434"/>
                <w:sz w:val="22"/>
                <w:szCs w:val="22"/>
              </w:rPr>
              <w:drawing>
                <wp:inline distT="0" distB="0" distL="0" distR="0" wp14:anchorId="0C5CB215" wp14:editId="5B28978E">
                  <wp:extent cx="1958288" cy="94922"/>
                  <wp:effectExtent l="0" t="0" r="0" b="0"/>
                  <wp:docPr id="100010" name="Picture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1351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08AA9" w14:textId="77777777" w:rsidR="000F4F1D" w:rsidRDefault="00236D57">
            <w:pPr>
              <w:pStyle w:val="txtright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Very Good</w:t>
            </w:r>
          </w:p>
          <w:p w14:paraId="0C743C0E" w14:textId="77777777" w:rsidR="000F4F1D" w:rsidRDefault="00236D57">
            <w:pPr>
              <w:pStyle w:val="p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Apache Kafka, Camel</w:t>
            </w:r>
          </w:p>
          <w:p w14:paraId="6230A393" w14:textId="77777777" w:rsidR="000F4F1D" w:rsidRDefault="00236D57">
            <w:pPr>
              <w:pStyle w:val="ratvcontainer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noProof/>
                <w:color w:val="343434"/>
                <w:sz w:val="22"/>
                <w:szCs w:val="22"/>
              </w:rPr>
              <w:drawing>
                <wp:inline distT="0" distB="0" distL="0" distR="0" wp14:anchorId="3F4AF7B0" wp14:editId="3A0CE378">
                  <wp:extent cx="1958288" cy="94922"/>
                  <wp:effectExtent l="0" t="0" r="0" b="0"/>
                  <wp:docPr id="100011" name="Picture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8701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02AF8" w14:textId="77777777" w:rsidR="000F4F1D" w:rsidRDefault="00236D57">
            <w:pPr>
              <w:pStyle w:val="txtright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Good</w:t>
            </w:r>
          </w:p>
          <w:p w14:paraId="447D73DD" w14:textId="77777777" w:rsidR="000F4F1D" w:rsidRDefault="00236D57">
            <w:pPr>
              <w:pStyle w:val="p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Drools, Hystrix, EhCache</w:t>
            </w:r>
          </w:p>
          <w:p w14:paraId="1BD2C439" w14:textId="77777777" w:rsidR="000F4F1D" w:rsidRDefault="00236D57">
            <w:pPr>
              <w:pStyle w:val="ratvcontainer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noProof/>
                <w:color w:val="343434"/>
                <w:sz w:val="22"/>
                <w:szCs w:val="22"/>
              </w:rPr>
              <w:drawing>
                <wp:inline distT="0" distB="0" distL="0" distR="0" wp14:anchorId="1B7F45D7" wp14:editId="7CA71B60">
                  <wp:extent cx="1958288" cy="94922"/>
                  <wp:effectExtent l="0" t="0" r="0" b="0"/>
                  <wp:docPr id="100012" name="Picture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4315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E7780" w14:textId="77777777" w:rsidR="000F4F1D" w:rsidRDefault="00236D57">
            <w:pPr>
              <w:pStyle w:val="txtright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Good</w:t>
            </w:r>
          </w:p>
          <w:p w14:paraId="48FB5D90" w14:textId="77777777" w:rsidR="000F4F1D" w:rsidRDefault="00236D57">
            <w:pPr>
              <w:pStyle w:val="p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PostgreSQL, MySQL, JDBC</w:t>
            </w:r>
          </w:p>
          <w:p w14:paraId="6E414516" w14:textId="77777777" w:rsidR="000F4F1D" w:rsidRDefault="00236D57">
            <w:pPr>
              <w:pStyle w:val="ratvcontainer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noProof/>
                <w:color w:val="343434"/>
                <w:sz w:val="22"/>
                <w:szCs w:val="22"/>
              </w:rPr>
              <w:drawing>
                <wp:inline distT="0" distB="0" distL="0" distR="0" wp14:anchorId="31D21CA6" wp14:editId="64A1DFFF">
                  <wp:extent cx="1958288" cy="94922"/>
                  <wp:effectExtent l="0" t="0" r="0" b="0"/>
                  <wp:docPr id="100013" name="Picture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5457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44CC9" w14:textId="77777777" w:rsidR="000F4F1D" w:rsidRDefault="00236D57">
            <w:pPr>
              <w:pStyle w:val="txtright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Good</w:t>
            </w:r>
          </w:p>
          <w:p w14:paraId="15029529" w14:textId="77777777" w:rsidR="000F4F1D" w:rsidRDefault="00236D57">
            <w:pPr>
              <w:pStyle w:val="p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Microservices, SOA</w:t>
            </w:r>
          </w:p>
          <w:p w14:paraId="1F210D14" w14:textId="77777777" w:rsidR="000F4F1D" w:rsidRDefault="00236D57">
            <w:pPr>
              <w:pStyle w:val="ratvcontainer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noProof/>
                <w:color w:val="343434"/>
                <w:sz w:val="22"/>
                <w:szCs w:val="22"/>
              </w:rPr>
              <w:drawing>
                <wp:inline distT="0" distB="0" distL="0" distR="0" wp14:anchorId="311B35B8" wp14:editId="7BE8A5E3">
                  <wp:extent cx="1958288" cy="94922"/>
                  <wp:effectExtent l="0" t="0" r="0" b="0"/>
                  <wp:docPr id="100014" name="Picture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51844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F812C" w14:textId="77777777" w:rsidR="000F4F1D" w:rsidRDefault="00236D57">
            <w:pPr>
              <w:pStyle w:val="txtright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Very Good</w:t>
            </w:r>
          </w:p>
          <w:p w14:paraId="520B44B5" w14:textId="77777777" w:rsidR="000F4F1D" w:rsidRDefault="00236D57">
            <w:pPr>
              <w:pStyle w:val="p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Elasticsearch, Apache Solr</w:t>
            </w:r>
          </w:p>
          <w:p w14:paraId="1557B7C9" w14:textId="77777777" w:rsidR="000F4F1D" w:rsidRDefault="00236D57">
            <w:pPr>
              <w:pStyle w:val="ratvcontainer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noProof/>
                <w:color w:val="343434"/>
                <w:sz w:val="22"/>
                <w:szCs w:val="22"/>
              </w:rPr>
              <w:drawing>
                <wp:inline distT="0" distB="0" distL="0" distR="0" wp14:anchorId="2730F1B3" wp14:editId="1BB519CD">
                  <wp:extent cx="1958288" cy="94922"/>
                  <wp:effectExtent l="0" t="0" r="0" b="0"/>
                  <wp:docPr id="100015" name="Picture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631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2604D" w14:textId="77777777" w:rsidR="000F4F1D" w:rsidRDefault="00236D57">
            <w:pPr>
              <w:pStyle w:val="txtright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Good</w:t>
            </w:r>
          </w:p>
          <w:p w14:paraId="64A55259" w14:textId="77777777" w:rsidR="000F4F1D" w:rsidRDefault="00236D57">
            <w:pPr>
              <w:pStyle w:val="p"/>
              <w:spacing w:before="100"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  <w:t>Spring JPA, Hibernate</w:t>
            </w:r>
          </w:p>
          <w:p w14:paraId="3554FB25" w14:textId="77777777" w:rsidR="000F4F1D" w:rsidRDefault="00236D57">
            <w:pPr>
              <w:pStyle w:val="ratvcontainer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Georgia" w:eastAsia="Georgia" w:hAnsi="Georgia" w:cs="Georgia"/>
                <w:noProof/>
                <w:color w:val="343434"/>
                <w:sz w:val="22"/>
                <w:szCs w:val="22"/>
              </w:rPr>
              <w:drawing>
                <wp:inline distT="0" distB="0" distL="0" distR="0" wp14:anchorId="0DAB82AD" wp14:editId="07C0D8FA">
                  <wp:extent cx="1958288" cy="94922"/>
                  <wp:effectExtent l="0" t="0" r="0" b="0"/>
                  <wp:docPr id="100016" name="Picture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30891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399FA" w14:textId="77777777" w:rsidR="000F4F1D" w:rsidRDefault="00236D57">
            <w:pPr>
              <w:pStyle w:val="txtright"/>
              <w:spacing w:line="360" w:lineRule="atLeast"/>
              <w:rPr>
                <w:rStyle w:val="divdocumentright-box"/>
                <w:rFonts w:ascii="Georgia" w:eastAsia="Georgia" w:hAnsi="Georgia" w:cs="Georgia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Georgia" w:eastAsia="Georgia" w:hAnsi="Georgia" w:cs="Georgia"/>
                <w:color w:val="343434"/>
                <w:spacing w:val="4"/>
                <w:sz w:val="22"/>
                <w:szCs w:val="22"/>
              </w:rPr>
              <w:t>Good</w:t>
            </w:r>
          </w:p>
        </w:tc>
      </w:tr>
      <w:tr w:rsidR="00236D57" w14:paraId="12FA83D5" w14:textId="77777777">
        <w:tc>
          <w:tcPr>
            <w:tcW w:w="776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5F36F7F6" w14:textId="77777777" w:rsidR="00236D57" w:rsidRDefault="00236D57">
            <w:pPr>
              <w:rPr>
                <w:rStyle w:val="documentheadingIcon"/>
                <w:rFonts w:ascii="Georgia" w:eastAsia="Georgia" w:hAnsi="Georgia" w:cs="Georgia"/>
                <w:b/>
                <w:bCs/>
                <w:noProof/>
                <w:color w:val="343434"/>
                <w:sz w:val="22"/>
                <w:szCs w:val="22"/>
              </w:rPr>
            </w:pPr>
          </w:p>
        </w:tc>
        <w:tc>
          <w:tcPr>
            <w:tcW w:w="60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5AD36F6F" w14:textId="77777777" w:rsidR="00236D57" w:rsidRDefault="00236D57">
            <w:pPr>
              <w:pStyle w:val="emptymiddlecellParagraph"/>
              <w:spacing w:line="360" w:lineRule="atLeast"/>
              <w:rPr>
                <w:rStyle w:val="emptymiddlecell"/>
                <w:rFonts w:ascii="Georgia" w:eastAsia="Georgia" w:hAnsi="Georgia" w:cs="Georgia"/>
                <w:color w:val="343434"/>
                <w:sz w:val="22"/>
                <w:szCs w:val="22"/>
              </w:rPr>
            </w:pPr>
          </w:p>
        </w:tc>
        <w:tc>
          <w:tcPr>
            <w:tcW w:w="288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C66E8B6" w14:textId="77777777" w:rsidR="00236D57" w:rsidRDefault="00236D57">
            <w:pPr>
              <w:rPr>
                <w:rStyle w:val="documentheadingIcon"/>
                <w:rFonts w:ascii="Georgia" w:eastAsia="Georgia" w:hAnsi="Georgia" w:cs="Georgia"/>
                <w:b/>
                <w:bCs/>
                <w:noProof/>
                <w:color w:val="343434"/>
                <w:sz w:val="22"/>
                <w:szCs w:val="22"/>
              </w:rPr>
            </w:pPr>
          </w:p>
        </w:tc>
      </w:tr>
    </w:tbl>
    <w:p w14:paraId="316C9119" w14:textId="77777777" w:rsidR="000F4F1D" w:rsidRDefault="000F4F1D">
      <w:pPr>
        <w:rPr>
          <w:rFonts w:ascii="Georgia" w:eastAsia="Georgia" w:hAnsi="Georgia" w:cs="Georgia"/>
          <w:color w:val="343434"/>
          <w:sz w:val="22"/>
          <w:szCs w:val="22"/>
        </w:rPr>
      </w:pPr>
    </w:p>
    <w:sectPr w:rsidR="000F4F1D">
      <w:pgSz w:w="12240" w:h="15840"/>
      <w:pgMar w:top="500" w:right="500" w:bottom="50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E976E1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1A9A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8291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5A35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7CEFF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B5E38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2E15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CE89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5A35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A7261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606A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A484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880E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A6F7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3C52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AC43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99A80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E98D2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A5CFB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EA28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DA2D0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4E14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962A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4A8D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A4831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E42A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0493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9886A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30B0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6A74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38ED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F456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044C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F2CE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EEA6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0673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F1D"/>
    <w:rsid w:val="000F4F1D"/>
    <w:rsid w:val="0023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CD03"/>
  <w15:docId w15:val="{27F78C45-8C00-4CE9-9105-C04E6789E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paragraph" w:customStyle="1" w:styleId="div">
    <w:name w:val="div"/>
    <w:basedOn w:val="Normal"/>
  </w:style>
  <w:style w:type="paragraph" w:customStyle="1" w:styleId="divdocumentfirstsection">
    <w:name w:val="div_document_firstsection"/>
    <w:basedOn w:val="Normal"/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spacing w:line="720" w:lineRule="atLeast"/>
    </w:pPr>
    <w:rPr>
      <w:b/>
      <w:bCs/>
      <w:color w:val="003D74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ivdocumentresumeTitle">
    <w:name w:val="div_document_resumeTitle"/>
    <w:basedOn w:val="Normal"/>
    <w:pPr>
      <w:pBdr>
        <w:top w:val="none" w:sz="0" w:space="10" w:color="auto"/>
      </w:pBdr>
    </w:pPr>
  </w:style>
  <w:style w:type="paragraph" w:customStyle="1" w:styleId="summary">
    <w:name w:val="summary"/>
    <w:basedOn w:val="Normal"/>
  </w:style>
  <w:style w:type="paragraph" w:customStyle="1" w:styleId="divdocumentsummaryparagraphsinglecolumn">
    <w:name w:val="div_document_summary_paragraph_singlecolumn"/>
    <w:basedOn w:val="Normal"/>
  </w:style>
  <w:style w:type="paragraph" w:customStyle="1" w:styleId="p">
    <w:name w:val="p"/>
    <w:basedOn w:val="Normal"/>
  </w:style>
  <w:style w:type="character" w:customStyle="1" w:styleId="divdocumentleft-box">
    <w:name w:val="div_document_left-box"/>
    <w:basedOn w:val="DefaultParagraphFont"/>
  </w:style>
  <w:style w:type="paragraph" w:customStyle="1" w:styleId="divdocumentleft-boxsectionnth-child1">
    <w:name w:val="div_document_left-box_section_nth-child(1)"/>
    <w:basedOn w:val="Normal"/>
  </w:style>
  <w:style w:type="character" w:customStyle="1" w:styleId="divdocumentsectioniconCell">
    <w:name w:val="div_document_section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ivdocumentsectiontitleCell">
    <w:name w:val="div_document_section_titleCell"/>
    <w:basedOn w:val="DefaultParagraphFont"/>
  </w:style>
  <w:style w:type="character" w:customStyle="1" w:styleId="divdocumentdivheadingsectiontitle">
    <w:name w:val="div_document_div_heading_sectiontitle"/>
    <w:basedOn w:val="DefaultParagraphFont"/>
  </w:style>
  <w:style w:type="table" w:customStyle="1" w:styleId="divdocumentheading">
    <w:name w:val="div_document_heading"/>
    <w:basedOn w:val="TableNormal"/>
    <w:tblPr/>
  </w:style>
  <w:style w:type="character" w:customStyle="1" w:styleId="divdocumentleft-boxpaddedlinedate-content">
    <w:name w:val="div_document_lef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left-boxdatetablepindcell">
    <w:name w:val="div_document_left-box_datetable_pindcell"/>
    <w:basedOn w:val="DefaultParagraphFont"/>
  </w:style>
  <w:style w:type="character" w:customStyle="1" w:styleId="divdocumentleft-boxdatetablesinglecolumn">
    <w:name w:val="div_document_left-box_datetable_singlecolumn"/>
    <w:basedOn w:val="DefaultParagraphFont"/>
    <w:rPr>
      <w:b w:val="0"/>
      <w:bCs w:val="0"/>
    </w:rPr>
  </w:style>
  <w:style w:type="paragraph" w:customStyle="1" w:styleId="divdocumentpaddedline">
    <w:name w:val="div_document_paddedline"/>
    <w:basedOn w:val="Normal"/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txtItl">
    <w:name w:val="div_document_txtItl"/>
    <w:basedOn w:val="Normal"/>
    <w:rPr>
      <w:i/>
      <w:iCs/>
    </w:r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left-boxdatetable">
    <w:name w:val="div_document_left-box_datetable"/>
    <w:basedOn w:val="TableNormal"/>
    <w:tblPr/>
  </w:style>
  <w:style w:type="paragraph" w:customStyle="1" w:styleId="divdocumenttxtBoldParagraph">
    <w:name w:val="div_document_txtBold Paragraph"/>
    <w:basedOn w:val="Normal"/>
    <w:rPr>
      <w:b/>
      <w:bCs/>
    </w:rPr>
  </w:style>
  <w:style w:type="character" w:customStyle="1" w:styleId="documentdegree">
    <w:name w:val="document_degree"/>
    <w:basedOn w:val="DefaultParagraphFont"/>
    <w:rPr>
      <w:sz w:val="28"/>
      <w:szCs w:val="28"/>
    </w:rPr>
  </w:style>
  <w:style w:type="character" w:customStyle="1" w:styleId="documentprogramline">
    <w:name w:val="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left-boxparagraphsinglecolumn">
    <w:name w:val="div_document_left-box_paragraph_singlecolumn"/>
    <w:basedOn w:val="Normal"/>
  </w:style>
  <w:style w:type="character" w:customStyle="1" w:styleId="emptymiddlecell">
    <w:name w:val="emptymiddlecell"/>
    <w:basedOn w:val="DefaultParagraphFont"/>
  </w:style>
  <w:style w:type="paragraph" w:customStyle="1" w:styleId="emptymiddlecellParagraph">
    <w:name w:val="emptymiddlecell Paragraph"/>
    <w:basedOn w:val="Normal"/>
  </w:style>
  <w:style w:type="character" w:customStyle="1" w:styleId="divdocumentright-box">
    <w:name w:val="div_document_right-box"/>
    <w:basedOn w:val="DefaultParagraphFont"/>
    <w:rPr>
      <w:spacing w:val="4"/>
    </w:rPr>
  </w:style>
  <w:style w:type="paragraph" w:customStyle="1" w:styleId="divdocumentright-boxparagraph">
    <w:name w:val="div_document_right-box_paragraph"/>
    <w:basedOn w:val="Normal"/>
  </w:style>
  <w:style w:type="paragraph" w:customStyle="1" w:styleId="divdocumentright-boxSECTIONCNTCparagraphsinglecolumn">
    <w:name w:val="div_document_right-box_SECTION_CNTC_paragraph_singlecolumn"/>
    <w:basedOn w:val="Normal"/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paragraph" w:customStyle="1" w:styleId="divdocumentrtngSecdivparagraph">
    <w:name w:val="div_document_rtngSec_div_paragraph"/>
    <w:basedOn w:val="Normal"/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txtright">
    <w:name w:val="txtright"/>
    <w:basedOn w:val="Normal"/>
    <w:pPr>
      <w:jc w:val="right"/>
    </w:pPr>
  </w:style>
  <w:style w:type="character" w:customStyle="1" w:styleId="txtrightCharacter">
    <w:name w:val="txtright Character"/>
    <w:basedOn w:val="DefaultParagraphFont"/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Kaushik DasSenior Java Developer</dc:title>
  <cp:lastModifiedBy>DAS, KAUSHIK</cp:lastModifiedBy>
  <cp:revision>1</cp:revision>
  <dcterms:created xsi:type="dcterms:W3CDTF">2020-04-16T12:13:00Z</dcterms:created>
  <dcterms:modified xsi:type="dcterms:W3CDTF">2020-04-16T12:19:00Z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IEUAAB+LCAAAAAAABAAUmkWSw0AQBB+kg5iOspgZb7KYGV+/3uNG2Ap7prsqM7wQ94FYFPuQKC9QtPDBWAbBeJIUBI6HSQEio+/4PLjIBlsJrSRiAhgeAsYGVYeWEZAx3tKEzZeOfajvJz+YhSf5L+JiXMmfau/skKBKdZZ9IsweqptF+C+de5/9yD7rtIItEKU9wHggfjpaKHCisQoY7ZvfGzEfyiv1c555HniXGaPZxpld6TG3SfK/5WTswT1</vt:lpwstr>
  </property>
  <property fmtid="{D5CDD505-2E9C-101B-9397-08002B2CF9AE}" pid="3" name="x1ye=1">
    <vt:lpwstr>6cwU2h1TeADQfreSZNkMoEJey4ebAobFpk8tnh1p/EGfIqTi7rUQ5cYFFzCtEfLuKJHQ08B59+7Qfxg888DUTQAdcBcSINhGL2DyN22Y0LgXNVoh25KqF2U18WuVtzrwZ44Auip6v4oDsxpEN0Muu2MaB1qIiK9OVLqtF9GOXlVAoQ4WgoJvQyaYst+arwbVZsrHoE7EDQq4sbeWnKysHUlSMkjYXW5ibJig6taD+UIAGfvlxK1TKHzxtX3G+cC</vt:lpwstr>
  </property>
  <property fmtid="{D5CDD505-2E9C-101B-9397-08002B2CF9AE}" pid="4" name="x1ye=10">
    <vt:lpwstr>nrALofo0l270M+jhD6rMgtnwz2rpqJzHLfseXXfsmAiSWJDCvwIUUsi1TUrhtkutNr6vuWBN4wK0nP/6jB5wPaLsI8N15iPDXXp8ZuG27Acfm6yl1+0XeY4xMj4yXZnELWoBNSyAmnWkgQbqYph+ZqUJSicaD9RQWGGgtyC4MkB9wClc40GlRdqpmahLQ9Q9/qA1zOVV1ZaF9VmX0JpMGRE8rafBunljFRXZZ5YUnD4D0VK1hc1uXU4SDF0709c</vt:lpwstr>
  </property>
  <property fmtid="{D5CDD505-2E9C-101B-9397-08002B2CF9AE}" pid="5" name="x1ye=11">
    <vt:lpwstr>TXiESNd7/vYR0nUABQqbltkwS9YPx2ppFqy7BeytYklX+wDyCkYRUnC04AvmvZoXgf1kkQw6ZH+TUBeziVVpL7Y1nPU/Tkl3rOo3uM1oO6K1FxU1Wlfx9KuF4qhwEzP9EIprMN+9Gbqoyhf9lATIqwplr1rzZyOtPCNwOCAIxmG6cxlkOUOiiLLxLe8TA+y/UCiyEGo0svrF6azqEJQ5SAhkhaHeKoKuKN3v2KvMldlSFywci6PkVIW+YLgJoKB</vt:lpwstr>
  </property>
  <property fmtid="{D5CDD505-2E9C-101B-9397-08002B2CF9AE}" pid="6" name="x1ye=12">
    <vt:lpwstr>wU9FIumXpOu219rvXpqPIhUrhX50drvaqL89QrUO9TVfkPAJKQA/U7DDMqMrCFaE5lQOmBJRU4rsboPgi9zV9kxnNQxNLayZpDjQyugiN0qj4DzclNfcxhPaG8GVBDNRz0bwkX+AYItpBdTd+b23UK17RIKAHEj+gPrEEO2bUgHtNJ+9yLuriTMqamOUxF4W+DjWRuYu3K6L2qZLSBxK384ue8RN0n1cZq6pNwdWOISYSKX4Pc87dKfU3/lIzcB</vt:lpwstr>
  </property>
  <property fmtid="{D5CDD505-2E9C-101B-9397-08002B2CF9AE}" pid="7" name="x1ye=13">
    <vt:lpwstr>MiLh+DOySv0dREGjJ9bqIxL4CSiDRykuiJX6BjlQkmJ0ucXgkRoqv6rh2/PqFciH4qR/Z1IwTKK6YSgE8GZCZjDNb4XSFnE36x03XVMUfS2NWRBSb/CFr/qbHteRNwDisnjtKWRzwm9SvGu5zKHM0Vu1Rhwagyd1Z51I+1IWVZB0T1MpNVpJiqYNhpHxkgR6IJZDCv4wg4yO2BnRMJf+edI0rU+Atq3oy/B/30cXli8PoRmfQcT/2Jt30zNLWGx</vt:lpwstr>
  </property>
  <property fmtid="{D5CDD505-2E9C-101B-9397-08002B2CF9AE}" pid="8" name="x1ye=14">
    <vt:lpwstr>SOsxf3jam6GHip7dVXLVLoRDaA+G36IxOTbzNYZmWKDdUxgCG4BcODNtBuasGZW+BSU1AAiKPSiClH0edaFWLZVy/DOE1TH1xjK+t1ti1xSSHLvrCAWkKVbx2p4Ga8HwI0avug+v4W0t/O+G3TeSl/xBpFm4VCn9BvpTQ5LAPig7LF6S3BIEUV9OG+t78QQ7KIs9cblkYjFtVShYQltRTP2ipEEGkKKJl5PNLjpJDAYK11Kstx85W+39mCu0+4v</vt:lpwstr>
  </property>
  <property fmtid="{D5CDD505-2E9C-101B-9397-08002B2CF9AE}" pid="9" name="x1ye=15">
    <vt:lpwstr>+Z+rI/NM8icxOFNKl/ygUhl8bnzDtUden8SRfBPkiE27PgdUqNKpP5S2tBlRpt+b6oAFvksEHmMRsUU1DKNe1earYUxC6k8OPboJGXohq6X6xUeDvKextqy8rl2ZjDxhSVvsfLjhhoPHA3fnLE6LOc3EwB8/0Li9+IJfzWa4XFx514PcWet5RMW32YjK6/Z9xpH5/JgK3gMJblkV1OB/hXmuCkhkvX4wFgE3EGSFbRqwiWTi8cWZ0DvJBaBcqAA</vt:lpwstr>
  </property>
  <property fmtid="{D5CDD505-2E9C-101B-9397-08002B2CF9AE}" pid="10" name="x1ye=16">
    <vt:lpwstr>G5rJXUQ0exNtkg4R1ONLIyKr2bLLaMjyZOZm+WuvK3qz73OcUk0Fv4EsOsgHMYU2ah55iwpBw/ziSSjrPql1IvuQob0mz84nHJ4gJV4j+TRPmh3epRTZ595Th0ZJZAo+osN+NsVvy9TnLNmGoVHPQzrRZtOcRJGv0rWUP9jr1yen67xltaL9giBWdlCRtfsQoGaMAWnMM+AZtzH88ajFFjuDic/Kd1Obr28nedbgwWVi/ub0ZImTgatW0MWh/sS</vt:lpwstr>
  </property>
  <property fmtid="{D5CDD505-2E9C-101B-9397-08002B2CF9AE}" pid="11" name="x1ye=17">
    <vt:lpwstr>q8dMlBTQeqPiuX7P4abrvL74akkTlBC/D/TKBc53jNnaS71NLx3minP2N5H97L3ZfReG3Ol2scgNvjDZDGoFVdwjB0d0s4lMH0x5kkZI5HZL/vNwWGeDI+0RVzL3S1Ws1hA2UlR/bYO/FhDXLl+VQ2UDpB9/oAIPsh5Tngb93JMk6vO/fDLto8BDxU2+k04LAyjdXdiNnZ8dFEdjJjoDiYTGLsMv2hg+RIvgO7XAhS/4Blh1kkyVwLtMfHlAPfp</vt:lpwstr>
  </property>
  <property fmtid="{D5CDD505-2E9C-101B-9397-08002B2CF9AE}" pid="12" name="x1ye=18">
    <vt:lpwstr>xxXCv6zh6wxJuIOlQDzym95Mzg8XRH/PozZInS1Aq6lKStg26n4xePI98HCu2+yfbTOvc4BG0U7MKQiHjtO4IdEsMS/Lqpf++hqoU+UqbBbEI9PINY3odtAGK/anljJcV3nz3F85d7IdAgwW94SCYTxk5YSqj2iyLQumdgtj7nXrIwD7BXXEafN2y5YtFRt+X8WtWJaecqYd9wwD8l8FPcSUSndZZ691QdT+lCWHJnZgAb79uC8cMjFkRUwntJd</vt:lpwstr>
  </property>
  <property fmtid="{D5CDD505-2E9C-101B-9397-08002B2CF9AE}" pid="13" name="x1ye=19">
    <vt:lpwstr>vv1mie0bt5POz/ODISp1EPurzcOxy7SWNYjlp0WqZYAjlU1SVcRNfUm534zxDSuvqH8dsjo2Ju+qSwyba/9eEO4DRtnKHtQh8FnGcC9xglCdMHtGoHH2FfLaOaohnB6qqpMx1iFMOWEx0ZvAzC0WD8wIKMj0G4S2poHmx00Kyt0sS6zlImYoN1aOC2f4QDLWJtJkciFKVUi4POTI38boRKyGMeVCEOkElwYYUUHVVTHjCoyu/gjnepCz1W0/pJg</vt:lpwstr>
  </property>
  <property fmtid="{D5CDD505-2E9C-101B-9397-08002B2CF9AE}" pid="14" name="x1ye=2">
    <vt:lpwstr>k3KsEnZAOt1vPMiBUhtVlMlsJpg3spEDcNyRU4HDzY1wazRsjDA/1nOX2UpR09d9zs9Jgg7zrM39Om7gIbpNLlPOpcf9JDfJ8R5NH3sAQsaDM8wUU6rBiikp2SyGptP22HhtTnmmwsFcgVvPZEoHyC9mhBn8Jv4qIVCTIDteydG+vzcxQnvb9JFiEuvaJfD7r2VXKEWsgIpnXqp5UOIMA9ivty4FcMIg4TE+AsCHGrJXNDIwWK8liTW4wj05AqM</vt:lpwstr>
  </property>
  <property fmtid="{D5CDD505-2E9C-101B-9397-08002B2CF9AE}" pid="15" name="x1ye=20">
    <vt:lpwstr>MeK+byrj1+Uq+2OjjRJ12AafBtaYpAKX8asCvlfMg7kqKnQkpTH6Np19jl8UtEYfmVg0gQDBEKGj8DwbC1Gwm27wmIw5hXVj2B/pk0J+xVqq3Bziup7aKG2b4SaW7hocOB/bt6yKCRbT245aDKivnMHsm/u6trGyo2KEYw+/2+drvmmqqfDoxwnI/VjNUWdB93xAT6UKzKhLvNsuZL1rSjkCkctBW+kthItqNei2mTrk4Sqkj4SfCPbsNGV7kVG</vt:lpwstr>
  </property>
  <property fmtid="{D5CDD505-2E9C-101B-9397-08002B2CF9AE}" pid="16" name="x1ye=21">
    <vt:lpwstr>9KrZ+k4wJcTK99E0/U+Pt7Fk8CntICS8hre5qgGHRHF3lqLEa0PrsBaft8Xah96kv5jc7ObeEY4u+DIj58t7zWLbdOInCWgRbOBmzUgbR797lqenjcJ93Hj7wpCHBtO6lzVOeWuuOodknq6SkRJkh4LqL7EQhUreU71hKuouCt89Ol3N3AbhoV+0eWW565ktjH4BjCOAnm3aTLg0kt36SG4JDUVAS0i34NGhsZ9jwT8B+/dzRHZkA1BjGx8+VJt</vt:lpwstr>
  </property>
  <property fmtid="{D5CDD505-2E9C-101B-9397-08002B2CF9AE}" pid="17" name="x1ye=22">
    <vt:lpwstr>crlK9f7Z0faGqh9HJrFY6I1MuT8jUnIsns0pb4Nr0Dht7XdC/psOjJHdMg6kEAVc2ySmrj+FSTT9GYWRKTMlXz1wVLBDR2zOJiMpK5HbRSwH55u/xosrxF2lNtcLckR/aFF64SXEkk7Nl7tFbaHYCmyXtjL0wJbhXN8SYjQPj1xpyOzyexRF32pQ5VBHdzvg9+n4XIFZrvt2FBSU1auxy0CXc+uAOKAk4Qu5kc0dDx3dS3xdikbOZFgijTvl7Ky</vt:lpwstr>
  </property>
  <property fmtid="{D5CDD505-2E9C-101B-9397-08002B2CF9AE}" pid="18" name="x1ye=23">
    <vt:lpwstr>BuHOe/pBmZBVCoNP7mKqxjCTPKyA2hsIn/W3zQ/5ctPJnlZGWqzQ/fj0ot7O6xwO6llpAoowqDGK7ds58H9Ua3abr+uA9Dlg2plL9Ot57xbYR/UUy3lgIUiSjKfVhRKwM3s6TtjTeQX8chxqMLbYdEpxso3En/zNFrz0LY3fRiGwvgRBpn6FTj81R3vi3Bfh6tv/2cJJH+vFYaW2wr6F4cED7gVTMOKM630O3rhefUZ9Oajd7UvUVy62sWSR0XY</vt:lpwstr>
  </property>
  <property fmtid="{D5CDD505-2E9C-101B-9397-08002B2CF9AE}" pid="19" name="x1ye=24">
    <vt:lpwstr>3h9qbImqh5pfn+WtBLZigiQZBIFAEWHvHtwOcoaLp+IdjXx4kqKzaYm0CVdfqAwPdrAxkoI5kCNqYdImDDLSa1BB5+GPde2wgxjlqYY+ZqLqQBirWIiPIOCIgWFqj/1OuUDCntREUkEIucp5R07Uc8w0xZKaDBUdbbCWq2eM2+fYov1r7Fm33ibi716BeIKo9YEqu5pX04NGjNaby4HzZmqYhwo/Sc3HdVUScUtb/kzkwtxsCsqDYL6R8rT6bzB</vt:lpwstr>
  </property>
  <property fmtid="{D5CDD505-2E9C-101B-9397-08002B2CF9AE}" pid="20" name="x1ye=25">
    <vt:lpwstr>j6OMU+G2gTpIrLmBuauJNXwYsKqHg0F6phn3a6MmbJ28bhBLOrAggHGx4D/eOifF1p0SQBopTDWdlSYpcTydL1h1efkAJPAXaH79otpCTIHnciaaVr5wow48LlH3dXlFlriXjtPb2KsvCHBee3BiKBBMeHQP4U3a2UP3AANXKsHtNwks62DWoCYVaivU+thKL2qcTu2MV9i2XtI5Bj+Ncd2Xdf5o/LssgJT72C0iUFVdZtNDgl2dICwSppcb0KN</vt:lpwstr>
  </property>
  <property fmtid="{D5CDD505-2E9C-101B-9397-08002B2CF9AE}" pid="21" name="x1ye=26">
    <vt:lpwstr>YmsriikmBcfDNUxpU0v0+KlaZNQ0e0GEM67cBHxXvKZB4qUGU00BdiJXTTyDhPebOApupi3YrpMHNyW/VmwKHiCfjSR3j1jMOMIpXjUBxgGKEQhVaFH/X/xMMO5zN417zTPkwEavOIPiIbxwMwLQPtsyg91rAnzEyF1KEHBPqEuXUIfzro9/FXYhd+UPyw5WQQkvbUBd6RTZBVYXYyRERFJZo942Kvl4OZWW0ocE26+ljdYAOYfnZM0Plgt6zhM</vt:lpwstr>
  </property>
  <property fmtid="{D5CDD505-2E9C-101B-9397-08002B2CF9AE}" pid="22" name="x1ye=27">
    <vt:lpwstr>HjYcSpJD3Ve6ItCed1+NAjJbMDdDY1z4yOdOOc7ZpDwbIOHFE5p4FvqelB39rRR3mOV3UVmz4pmsUSAHt2XphzTnVvaOSmrxrPL+p6KLKJrIrx9nN/MtH5WHtklRMV/InyD3Lo39hbpZdslNmZWDkVgpf3wzRjtWCgma822lbmEIFY7faNIaLIUk8mMKj4k48gCq5kfocfyK1wLSpHrBqF836VzZ12yMmzH46XZgl5KiYlHso6xS0dnJly/HKAd</vt:lpwstr>
  </property>
  <property fmtid="{D5CDD505-2E9C-101B-9397-08002B2CF9AE}" pid="23" name="x1ye=28">
    <vt:lpwstr>tF3zYUsFy8Mh+bMx8OTt3E71jST6ZYd3otHIB8GxkJhYS2710lFfAJ98H/WrXEZ0i28inzPA9vr3W32j96e/lz5MePc+0ckm8YoJFBGMVZyd2V01UnUShNZl7gx1yGyb4TXGDjDb6zcuhO+qT7xutt261+AFNqmAzgqVVHYSLdl2PtKjHMlGUPAQouTDFeDh5soaZAT1SM4XVGayzrMkMHjiN2qBRxh7CHK3j9YQlzeFSvWD8SPs20QfdW5glLL</vt:lpwstr>
  </property>
  <property fmtid="{D5CDD505-2E9C-101B-9397-08002B2CF9AE}" pid="24" name="x1ye=29">
    <vt:lpwstr>cdsSDXz/UfE12OsU+anqjjp6op6WKx2nSI1CYhZW0XXuqEL4yqOznYn3pcnCTTgNT6dbH6Zcw7Hq4mHr47unSC3MrY8WXTi2qJ4ChfB2uWSH4Zd/ont8h+ZyQwHDKOOLomFeGyrpXZxpZu3zEOP+1wRo3LBp1WIK0M2at6hEAFrFhWZ3YlmHzXjf1TS3llnW+3BMGVcKu9bN27CPuOhxziGsHEdH3KKhhugEOw+TSpDwQrcDRREZYjDVxAfm2Nr</vt:lpwstr>
  </property>
  <property fmtid="{D5CDD505-2E9C-101B-9397-08002B2CF9AE}" pid="25" name="x1ye=3">
    <vt:lpwstr>29etFh1MHQNKsUHPpiz8Avz1dbuYlSmo1tQfbQj0wdtGl9WDg1SDVSVOzCa9zC90i82pX9XyN6d+2wSc4UaFfUz8LELXX+wBgE0E5vEvp6UduEkDaGbGPlmnfgOnnHlGNZEJdZj0F1rsIPiRBsyxMEwvpZCSNP6Ljl9amrnLo57WzH3M3/1ryJSLtQgp37HsfEIPswTVs9DmcfeC7wTaHlTS75+Ei9csJ9AYYT5De5JvRZ2sBwphLJxhvQs97oy</vt:lpwstr>
  </property>
  <property fmtid="{D5CDD505-2E9C-101B-9397-08002B2CF9AE}" pid="26" name="x1ye=30">
    <vt:lpwstr>z7fIyDzJ7CSbJZRhhJAonqRy6TaBGd1XeznKEjYylv9h7jZcnQ9k/5DVNxCfNcXxaHC7wQDunuzuGTJLYlv3kuiMcl2Tcv8IDKBE7e7yYehlJW4YMH6MOGpHDdwKSoiMLnDhw1Bo6XpeGzLiAu8jDbXy6M3n5K/tjTG0mwc4wikzI9AAuV9giC3w49N7OSPlGN67gyzhVuJwklh/4w4iKZ90GPkLu/doNDQO4CtaXHlQ71P0lEFObYjUE42wRTF</vt:lpwstr>
  </property>
  <property fmtid="{D5CDD505-2E9C-101B-9397-08002B2CF9AE}" pid="27" name="x1ye=31">
    <vt:lpwstr>TYrk8f9wvwEhIvDvA14hGudva5r+ePXydndZYPqsBPrUUU7mkO7YN/mXlgFNzabs4xCP9C3kMk6KkPY+zU+o70QlI8fnfCrgtF9WeA0iFvRIefiyYDlbfv4dpSpq8cSzPrVLswMk1hgdllOZdIvvy5vYKnDt8ieKsxiEgf2MR9VJsBUKeHqc9Uht1ooE/8gjGIZ9B2Z/Ry6eHusFFUDJ5An5pzx3TpcFtoVzmd+OkJ9m2ewJCybnQDi26fr4ie5</vt:lpwstr>
  </property>
  <property fmtid="{D5CDD505-2E9C-101B-9397-08002B2CF9AE}" pid="28" name="x1ye=32">
    <vt:lpwstr>j2OeKdwDBAfqScZFbGTnImXq4muNYBb7men7C3uP2+QvLkd2nPOcggZz3f42ZAyZgp+mm2qzpZdgvwu+TDsyE6U4UicKgBHm84WfYRvq34u9QcVSKAbwOjO5xXMlofJ1RxjkGDGP4zpZcuSBSqv0Wmxo9cKrf4b2CEuDCms+HnzmLE8ygoTUHE3UhtVwTknqk1vHYuwaueV38SyinedlEy6r89bYeVkbOeNpVJCnJ3HCbKIp8BlwkKb0PniIIR+</vt:lpwstr>
  </property>
  <property fmtid="{D5CDD505-2E9C-101B-9397-08002B2CF9AE}" pid="29" name="x1ye=33">
    <vt:lpwstr>CMMBj/r302IB3944fiN2OPH8ybMCLPr3TJcBDBDBwK/HAn1lknOMHF07Qdb87NUGmvPkU9tKIA1Ujd7/foH2/leeHr7r5IgbfZBes/c6wg3OkAfoNnI94a79lQdJGU/drcxuoSP0xkmJtAu7SEI3xs9YQ3+2VFlMa9ikJtEU0opm206szXqu8dn+hpwVP9dcKfY4LW/zLEWZJlOREhdHg6rIxdA7ZDnknISpjLuYANndfgS1hTonlk/cKS1LN+o</vt:lpwstr>
  </property>
  <property fmtid="{D5CDD505-2E9C-101B-9397-08002B2CF9AE}" pid="30" name="x1ye=34">
    <vt:lpwstr>PKLc0VWer7NoHLvGeZW75EXu/+rJt0gt7YYdoXDzpNzXe1DlfuThtEGBjTJNhPlcTUZha+xXlOJp6f9htDWHtjC87b0K4jd6P8rCu6uF87SQKD1XOB5L1wTA7bcrUUlnRdB+epUF2Jj1PjYmP3XGUCLqZfYrmQ9URl44ccO8ouQo7AWr4JP7+aR2eq+3axcKpZZUIwBFaBNxZpH8J2rFVb8PTucYrcC9pX5aNJ7CbpUtdoYMXXe+cc21kknKolb</vt:lpwstr>
  </property>
  <property fmtid="{D5CDD505-2E9C-101B-9397-08002B2CF9AE}" pid="31" name="x1ye=35">
    <vt:lpwstr>QGdYzzoB8zA/Y0MgL/MKoGcvv9pkqqB1XhRymk/A4+uBlvpHiV7DX80vYxvN/WubH2P/MlP5xOjGYv+Lu1t3JsOIKg9P/iRPzAb+s3t0qwoLtCIqgVLwBlZ7AlqRlJLcSEt6eJqIskIjwbws3sqoZ0Csyj/+3BD+3ParyH863ji6uiE+ppxadetw2CUobjgqWAL1BML8sTTxRlhtDvZfRMXJ7NfxRniD9dmwZzIafwCqJg643hGX4/cUexmXhjd</vt:lpwstr>
  </property>
  <property fmtid="{D5CDD505-2E9C-101B-9397-08002B2CF9AE}" pid="32" name="x1ye=36">
    <vt:lpwstr>0I+aywo1YMNX42YPU2tEj9qk+2VizzwowdSiqE01/QMacS56q9Ot4scP0h56RdlbowD9/gzH8qex9GGduix1oetiXfchKDon5Ev9tAujfarbVwZ+QwWWXyykZ4n02rrM6jfJqzU+Xm8bu8TVj69SVa2lRDY6PAFeghmSHWQeRFLYAbTdGQ/bAZA+Zc/4osSArBoLCG+5/ZK1CUuIHAr3jeePReCl5Tc7+mqXD9uoBWri/CpikWeiwJg5KX9Sn1j</vt:lpwstr>
  </property>
  <property fmtid="{D5CDD505-2E9C-101B-9397-08002B2CF9AE}" pid="33" name="x1ye=37">
    <vt:lpwstr>K2kOumgau7tiHxHlJ+u18CyZjTaYvKNa2UieVuF5g+I6kThCUlkW6moHoKAPSqTq2m7nTtTizDYSARbeay53zo+fX137gWUjtyWDX5DND1SXO1L2FkqvKrMeC/kHsTZTj3MOqn0FJrWal7k8jGt3aNcPsu1CHax+AEybdClmAqawtTb8vI46/EYftjk2nHugE76UwPo+7aaLB4ERTLbLIxMSG4WeN5WSKNGR3X3SciEAXaSAD8yuC5Bb8MebByF</vt:lpwstr>
  </property>
  <property fmtid="{D5CDD505-2E9C-101B-9397-08002B2CF9AE}" pid="34" name="x1ye=38">
    <vt:lpwstr>jUSsio0AsFksmioib9QYFLEwqAdqZYYQQiJU5H9zqsCumyJ9/AX7AHB2pHhsIGq/X+pFWao5afNcffqvRPd1xG7/srYQNAYmMC+FxZxqvo14JubvAWc+4EED8Vz+B28bKVFOo/JIa7r/23XrHcpTgp7OxTD0qRCKlFCIn5ap8JDtZgcXLGrmi08D+8G6LfX615S8phadgs2wM+fiffHmjpP7dDf1JFmIHvF6SLP6kbPWM4e0wovGNIj4w6wshqx</vt:lpwstr>
  </property>
  <property fmtid="{D5CDD505-2E9C-101B-9397-08002B2CF9AE}" pid="35" name="x1ye=39">
    <vt:lpwstr>a7Yv/SZdn2PvV8EFWrOtdVgbRty725H2U7ZTFqT+Gxj7UYJS0a/8qBvuznHG27qcY8a62yiU5SJIdGPaAGD95VaK86c0a07H5kaMqSZoilhEhaij0b7LXOE2XilPPDFR8k9FdV0tZPmiYbCnYzAWqJOT92NLSJoqn5UUKazXCVXzRVASSVkEco9kWwwoQxrZCl2VfvV1bqeTG3G0ZJIUprhh9FwneN3ETH0ZTkeSHub6X5gJ/jiA8HfuDn9QPS8</vt:lpwstr>
  </property>
  <property fmtid="{D5CDD505-2E9C-101B-9397-08002B2CF9AE}" pid="36" name="x1ye=4">
    <vt:lpwstr>oelv559nvl5s1M4ywH5mES3S6l4GDEOBoiRwTeDWw8DQm5bM4IkqrsF7IT8mXoGjVU2OOVrRrJOUAPp9Y21LFWbiioMbteHTU5BGkQrmrV3L7zFbo9seLFJaCPjJ9niCUGsfqaQFJaidJZL/u5+XnbTITEFKigGiDkBDnnFmwTW+86hZ+8gxWMobcjMafF5q6MS1O1y6vdKTgRSyK+drC1JbKtnRIY4fMk71hPOo/lSTGBMYQHDBycvHbpo7xBt</vt:lpwstr>
  </property>
  <property fmtid="{D5CDD505-2E9C-101B-9397-08002B2CF9AE}" pid="37" name="x1ye=40">
    <vt:lpwstr>B+80/HJlQFcRaW80Cql/ojpdv2uSCBJceUf1wGD+8Jw301gFfX/f0F2aK1wxSCV7oih2FGT9Ua0b5qfLAKgBYDmMfpUq3lECRJEBaFtV66S2v8k7hdeJRAb+UcoKaGdFK1lCiBqEOagOwBzhItFWEpy83b5tpuy1XNCKL6vTY43duZdpHj4w0DzZ7a7ZKhh+m18sJ/Z0ivmLmHsawVig8CwA1eKLgdxNUOnv1R4BTUAFb1VgVbfHLsPAIT4BYL5</vt:lpwstr>
  </property>
  <property fmtid="{D5CDD505-2E9C-101B-9397-08002B2CF9AE}" pid="38" name="x1ye=41">
    <vt:lpwstr>ohmGKnWznlay9z2hkFiLdb0N+jZ7a0Iv2jCzV032QKBLvbiaHnO/n+bhP5xoatfQbKzoVoVpifkPWMvX4/3vB72iMi5dMroYnMcZdeSAF2/2Mh8Dpyst9jlZ3zqOrWAri6NEibAaTH9/QMxU3t/k9MQpPk7EMXoKsKZ8rDmCPv8/4qdYatVYJbQJ2vYvVh5hjldoD8vOiDtw3n5JcXXUhXh3PO3+K6ytGETHkIGnxCFnDzfD61pNKAhn97QrDlL</vt:lpwstr>
  </property>
  <property fmtid="{D5CDD505-2E9C-101B-9397-08002B2CF9AE}" pid="39" name="x1ye=42">
    <vt:lpwstr>kaJj3adOq8slqGCjNWrcEFcwNXVmd6TplegNQdGEn82gQyP7JDeS/MPL0FTfxSyuQbLCiIA22qLTpzCZpiilAiYq2tiKNjA10AInS2TesDAWCdaIgv5XO9qt6HIICiGmPYa0ao5G+ZkA+YfO3fsDyM00LMbAQp7SHHJ5gTn4cLLlxCaCpWRkvnK0IszLjOvvZWHYndOQpH9RnHIQ+HpWrp7M7U4Ooq+2eICvpW17YUX4EteIrbnsnq2bEWWb+i6</vt:lpwstr>
  </property>
  <property fmtid="{D5CDD505-2E9C-101B-9397-08002B2CF9AE}" pid="40" name="x1ye=43">
    <vt:lpwstr>oCV8QGqK/dD3WIBfsnTzSqB63MsETBhz/S2K4GVdrDzphQuK5KIYb7AVloS13Q2b3ZkE/16zzl6gc/EAVLKOSBd+xbjaeEwoDelsfLexYWolEVGS6V7M2PpjU1J7mYkeZ8szHK/OlXQ7Bnda7mQbtjFPLlFM3aZBrGgkR3UJyW9X1vDz327N9IM9o+YdOH96X+sRPmRLNT0wVHkc66M9FGY6UnY8Mt9PD0PrqLjAYJ8dWtK4x+8tzOfgGWL+dAs</vt:lpwstr>
  </property>
  <property fmtid="{D5CDD505-2E9C-101B-9397-08002B2CF9AE}" pid="41" name="x1ye=44">
    <vt:lpwstr>UxANU/1EOSQYhtuaC8KoebpRQasJ7GWCWYP+lOi2F2P6TE/tRX2QA4vrEnRDNZLKHYotmDNWXnW3KkJtslKqkPdAsQHP3xKEtvAjYqBzM0m1ScNY1FSKilwNpUORrCGvWufqnNHkS47C9cOUJtx9BCNbPd/3wvB91q8RsdRU/SyMUfhQyXnxSiHUhSR8Kp3GtK+oNsNsDqWJxw2fTeMytqx6U7YWLb0ftKYOknJHEaCnToM+QQvRzshvQWjAwkx</vt:lpwstr>
  </property>
  <property fmtid="{D5CDD505-2E9C-101B-9397-08002B2CF9AE}" pid="42" name="x1ye=45">
    <vt:lpwstr>Zn9g+m9l5pF4TvprLxsmAfS9EcGNoCVxMDHC1mmTLPdwLT/MopSm05zYbAHULE+XhMBXBwdRxGPj1yITZSoYoHGw3CpHKaDYAFl9OOBu9IG0nMPEGmeMPDtcibj39YB4ViRiCDehSj0p3IrYAYjByLM2pHDUFoC6yteLRaZl941QU6ajB/uaYIsWchw7DSCVQUlbC1rhxTZGWT+J8bgI/ost1c5DjifRQs8Hgq7OiGC9HreLC+J2vwXKd7Sc8LB</vt:lpwstr>
  </property>
  <property fmtid="{D5CDD505-2E9C-101B-9397-08002B2CF9AE}" pid="43" name="x1ye=46">
    <vt:lpwstr>o8o5S3bImRk/5rycCGHX0ZTtdUIK8COQiPTDL50Xo3BQchmVMY++jcz8JQK2vtmwH8DSLVzYxFUjBADX7f1xKT3+B1Bzj5WMRXlN0tzLgdoBDWYXjbgYUTRGWdKk6uwsApn67TomzEabXL4fjRv+EWPqCIhjlxJ27TMZepGuuG1WyqnG8OfbZXyVTSs+/CSl0sW8hjkEmySC3i3Aq3wi79RHSPx2x9eGm4WJ5H742Q1rkZjz5bIMwY9fDHtyM8J</vt:lpwstr>
  </property>
  <property fmtid="{D5CDD505-2E9C-101B-9397-08002B2CF9AE}" pid="44" name="x1ye=47">
    <vt:lpwstr>IFE4q4rSMZb5lNUdaivP9IG6IYpqX7+RYjr79+Vc2Bro4DcN8UVLWxHs4meZu6s/vQejCBz8kHYnK6ZzsNI1dH4bG/FUU9d94FJshm/5fdH6zy2THrZgJIX6hxk/M5kSQbjSIXusyMl8skRVol85BJH//3fQ6pKrTXEv5b+pVSnh0UQcMgJxIOSQJhtpMfw+yPGV3gG4S5gEZNKT/L7x9FpM9YGM2ppDK2Uz8t4n8y2eUScanbhHr8n5tcIqruY</vt:lpwstr>
  </property>
  <property fmtid="{D5CDD505-2E9C-101B-9397-08002B2CF9AE}" pid="45" name="x1ye=48">
    <vt:lpwstr>Rq2TMk5fH81n2vjJ4DTYOnJjuwMH8QnXoeN3MuSGkGJHiKZb76DNi0oSPcjwIjEt6teTE0zj/TTbAiAnYiW/lhA7vZTyi7TipaYotkL9lMLccQbxgSJUNpoGUAitBM4e0NDvLn0FDLasmc/UJB58kQxl7ODus6x/bwFJ01JDOm35cr2wuhXXRAjQsmtxRelbeFRUgTrtgC4+c8p6O/SMsCNajA5y2LTbIi8GXW3t6ucRORuugu7DhRXWv3CY3jw</vt:lpwstr>
  </property>
  <property fmtid="{D5CDD505-2E9C-101B-9397-08002B2CF9AE}" pid="46" name="x1ye=49">
    <vt:lpwstr>/0TssWFsVOzw/+1kE115Gn7Qz7GCYEu+qQ9pcfBukN4yIEcZEUMkFZyrjiB2uzn4XmoyhPLubW7XLB5chlGyutRKNQ12Psm7vl78RGo18LriHEoXVbUJVpo9BGsOEH2xJwKXoCwReLzI+xOcDxOUifNAsulPeMLKlcLIkBSbrki8HzHAQbXbh2r5CvZVZgU7dLqdkv51BQ7WFEsfAEFi/4SdzjKGhZM66AFC6pZXBfpGDrQFxaqjRIdbrDoguF2</vt:lpwstr>
  </property>
  <property fmtid="{D5CDD505-2E9C-101B-9397-08002B2CF9AE}" pid="47" name="x1ye=5">
    <vt:lpwstr>Y7uTxqutArdlHmndbtil3APSb5jvPGiHDYFMPwLurhrPtBy61GPogFYS478Xf1NAJPZeOth+b0/k0jj0naPkReeOg0xU1PX0OEbqqx+20xG9L3tU+xXFRldz1BFMbiPz6qYjCzxlybAYSSHilhPIoQx63tyKT3jVF56VAqdtmUSuSuE5F9TnxfkVJz/PwO2TssKWGplaDOpwCAl6Y83jga8WFOKPmg4fUWEIoTx8tJR9VVOyAJJ8DU7o1nTgfIq</vt:lpwstr>
  </property>
  <property fmtid="{D5CDD505-2E9C-101B-9397-08002B2CF9AE}" pid="48" name="x1ye=50">
    <vt:lpwstr>VdPDOGLEnoZyV+ZY/IUh8QIUqQn90dKzFxPb7cPnUImpXW15TFfPKZKaTR/7QoIzeh2dhQGtQTZwZsndPWmyyQiDZypCdkbQ9bpmVb0405/2QU13FN0IqPHqBaUSevJCjUNXeWPBlTPiwMdKiHfXEFz6ZRKNtycvg3v9344n6RPZZXVyspC0yw71pcyKSUFrwQleaJLN32sNmgc5BPBGyT4puNassZx8x0dyfm0DN/QTpR3gfYIoSDN1ZDP/WXy</vt:lpwstr>
  </property>
  <property fmtid="{D5CDD505-2E9C-101B-9397-08002B2CF9AE}" pid="49" name="x1ye=51">
    <vt:lpwstr>zKAsXc1wIcCYVu1EsivFUUbNI0XoXwKRee05dBGzqnGH8pt8IdDsDomsipONpg2stUF/CGzlaUWjPl3Cb+gY145HtDfGdcpZbU4gbSWve1mU+PYs9xVeapyJMDivi3vy2Owb+bPAaKYW5osMNTM8o3FnZFoPC/yzfc+gGBj7zq10m/1oGLLURJ6KI2FOncWhPbsOXFmhNloMF/J3ugD48bwu/sL6RBUy9jVZlSFr8Sv82M1vbFDT4J1uPRMRZPN</vt:lpwstr>
  </property>
  <property fmtid="{D5CDD505-2E9C-101B-9397-08002B2CF9AE}" pid="50" name="x1ye=52">
    <vt:lpwstr>R3yDJIymCPmqR6agG9jPnUMpDKSPah+jX5OJYH3pVE1HY/65vpZNJ4JJfQV93g7iKMmc60famxpvQetDWqtGaUaudhFwzo0yjCe3P5o6K7WHlsV5mqiZaoRe+iZLbCgqWtaKiFhlOEMHDFgz+LNq7pdu8ogANdMW4QcLR5xPbVZj09NQ27FTupyH0C1u2Gwv5hCAsPa4t9Y5netnXOMmuIn+7Px8vFSsh09aEHQxn4gWejBaQLGAdH4Q1Hw7dzK</vt:lpwstr>
  </property>
  <property fmtid="{D5CDD505-2E9C-101B-9397-08002B2CF9AE}" pid="51" name="x1ye=53">
    <vt:lpwstr>6mCNJmxoTf32sm6LnNn6BS+aHnmsDyv+khs66cPNJ8BslORKOl/KoHlE5oIaKDj8Ww3Gx/5aEh/D1Lc/II/ZR4PE6OsojH8kB5wXnRdD2AzYxJJPa/I0vVGeriqT6QfqRqvDpfnubExcHu3MzKWE9W7usfWmYz/duJRFWdd9tYzfBOuWpRPVm5H+x+cyQLzWZqGzxzcrI55ah5xOo2pRpekV8Ee7S0Wlm+9fpXBpTEBkhwH2NXZeE1cVzmR4hLC</vt:lpwstr>
  </property>
  <property fmtid="{D5CDD505-2E9C-101B-9397-08002B2CF9AE}" pid="52" name="x1ye=54">
    <vt:lpwstr>SfNX+7WWMDdJ3KJFnTY51LRuhydjVpvUklzSFWgyQPG4eQ7Q97xQnIqOzrUVw9DOzGLnl4KoAjQh8i2x59DuZyVceNS1YaEHYIpJ8dnifqljMFvidzFlX8/9+35Tlp6n0wHp0tm1eLCuAFB5Eqii2rd9alwLczwJN0wsJV2nFs0UQTZVMxA2rOWoKOrdy9vgY+pvSBqqzNszSTQBSy2SxsTc8Cyzafpm+R01n8sXHaBXCfe4jriNBDFsB594HwA</vt:lpwstr>
  </property>
  <property fmtid="{D5CDD505-2E9C-101B-9397-08002B2CF9AE}" pid="53" name="x1ye=55">
    <vt:lpwstr>OB0J7+PeWO1EOCNbj8YxPWzYcGfvSw2uFlhoCAfoUXAlaPOHTqyqMHWV1h8p61dUvXaJqbj7VUXAykQ/4zP8+NoBLB3sPD0362lk0RQYCHlUjPofw+B/fk474tOiBJDJbqZH41eFSAi/8Hg3GvifLK85D1gIkNVHrbpq4r2C4wThEHQGhyjPVKOtq7wOhlw8WWy4yLUZqZfVCQ+oAe2v8sIP7r+TgzLxyT3W/0LPumEHdcA4Hn2WTDOQldLPAg2</vt:lpwstr>
  </property>
  <property fmtid="{D5CDD505-2E9C-101B-9397-08002B2CF9AE}" pid="54" name="x1ye=56">
    <vt:lpwstr>4Uyw1Ad7sX0a8vzI2anoI5hoABjgKOeVmoCYxoP6XbD6VqugZpBfrz/F21GXiGr74MYwX+XNzCmtosi6abSsEqCwWyJ+bZJYQZq5VopfL9e8Zrl+r0ddC1axLVGdJTtv8LsrcNvLvt+KHGv4+rGz78z5j88AwfPykCWR1p3uS+nMKYWiwi8MKbj0np/W8Co8U6O5QsHqu/49cBIsFC26cdCxbbeFYAq7U6pzr522CUqNAux+ahHqETwli2TFthp</vt:lpwstr>
  </property>
  <property fmtid="{D5CDD505-2E9C-101B-9397-08002B2CF9AE}" pid="55" name="x1ye=57">
    <vt:lpwstr>MU6K08KVhzju7+2HO3FXSpjoYRq2fNkAXjMFRACOzCbKJpm+OIympbgqM5EZJPhRxmwdHZWQTJDRRmt0vqKZ8RrENm4VzUvf89cZJynKMym0for0T1YpEWvUGh04fY5NGekeD0/XVJy4iSFrUf/RB+SwXiMz7biT7Pf7kbPrx8SHplJUXfYfirCI3ZqGdeEelsuK6cibj3SW6c+Vbqn8FDi30HdcdepEVv4K9HvlVzjjMcxW9GLFBk6lPuEEgZy</vt:lpwstr>
  </property>
  <property fmtid="{D5CDD505-2E9C-101B-9397-08002B2CF9AE}" pid="56" name="x1ye=58">
    <vt:lpwstr>e+AnXalBneM2sscDJERd5+3CElrbVSX8co2rONg4poC21HUl/SiKvkOvPIS/aF4q1s5sTEDM4SQ1ibmk7TvjvNUSbPZt+spSUO3MsYsYLtC7c6XVnDBL7KrYDTgOmGdSuw5kVryWYjcDxs57cZbisWT3zhjhxIx2bcxaDQDhkgUtJ94GliuZfAZ88ZNq1CnsH0kujJ7kCKcOaIO5vragodefdZH0DjHwY5Zj605Q+DLEVVVsFburVRZpZ9NoICu</vt:lpwstr>
  </property>
  <property fmtid="{D5CDD505-2E9C-101B-9397-08002B2CF9AE}" pid="57" name="x1ye=59">
    <vt:lpwstr>JpdbzJgCK17TX5yEyHy+D5/AjeSSiR26i+u2P+/1Kyyc65mM7IrJDN2REoGfzGRp7G5Gn6mQw6qWsX3pgEjgg0p6cIhk1a0/bKi8ATb68ffO1OLi1qWx2sCZ4nbwPpC2Wl3xjQMPzqXvcTEibnDBPBbWz8z/LWBxKSCSuOccxH9TJoPXoLA55gzAoFLuMYkW61OXrqQ1OHF45tN3ef57fjHJvI1dFty5zpcjMif6ViaQDtNeoBIGzWc7xALdsll</vt:lpwstr>
  </property>
  <property fmtid="{D5CDD505-2E9C-101B-9397-08002B2CF9AE}" pid="58" name="x1ye=6">
    <vt:lpwstr>pemPSIJy1qmDty9OzpOTM9Ly2UKYQAT/jgInSpZAThG+Fpzrpu6JfT4c3ImnFQMJTQf4f5YUdVMSQWEb5rpZIk7uqIYdwwb67Sm+Dql8QhuLjpgs2W3NVimJ9BiKFRDmAW4Sru/vRxMooQjqthpJULdgb4T8T0Fz/GQTa1r5b2AoA3fZL4mePVF72C6FafYCxqKU7mw/nLhpzsUw1SobERux5sWG1Km56Kd/A3iuRJfVtsb3QugaBwBbT87F7Hr</vt:lpwstr>
  </property>
  <property fmtid="{D5CDD505-2E9C-101B-9397-08002B2CF9AE}" pid="59" name="x1ye=60">
    <vt:lpwstr>S2WA9AOgVUBwJJGjlEynsD/uXN44jD7iQHLStYVEzz0f1X7UHdgtbEWu26jipvhW9GFMAnrKANtcJz3n7DSvBSeUl6yNVFtfLXVukj83b6wFCNHHYo9g/rnd/kyYkB9IeGv46aQlzMM062GGQruIRQHjFvgrG5EMYokS6m/EXGNfDvBAHkKb4HJxfHCFam5s8xRWtxTb37irViA+bOZZPEeRH+bmnonOSZQ9sdEzhuYnbhS/bDYe80nhd6Tg82Z</vt:lpwstr>
  </property>
  <property fmtid="{D5CDD505-2E9C-101B-9397-08002B2CF9AE}" pid="60" name="x1ye=61">
    <vt:lpwstr>S1HYaSVM/6XheAqon4LE1ABmOerNYmmpEOKcu7DlZYDZln9pfZ+uosWJWSnuepagsKz2OF8VIoDxx8epteH7mMdUCA+a0tfnU5XvUB2NDbSuPgOwc404BHUHaCGwlKqo05n58Uj8FxF/njn7xuZn1x8dBs7iJY5FbW5hKqUEorRhjwxRfTq4f2LSt75qh2cNP2dYGGl5Abhy66hpH3a+dfMzUs7KuDrgzrHpG9+9Mt8TnvYufHIBnJWz3jPk3We</vt:lpwstr>
  </property>
  <property fmtid="{D5CDD505-2E9C-101B-9397-08002B2CF9AE}" pid="61" name="x1ye=62">
    <vt:lpwstr>R3jsJ1J7P3cHb3D955u56HdsCeHDCS3F+8ie4FK/aldwRmFkSwflCleZwG/8eXD7Gq5RMlO2xH30RnYPfzdAgDY5YFFamurIkBrpvxPvDpas9FJWmVyp/fM/jEq+fUHhtwNcdZ/H4XZ04U98VxMNESaVluAU3GhfgScNaqWbyfzLvx13cQ169IfYmS+/6CJGUWgaTgOtFv9mKVZvs4kRHjccwLaWVoaUoAkQIylPr59V7NDo9Pw0JADayQW6qb9</vt:lpwstr>
  </property>
  <property fmtid="{D5CDD505-2E9C-101B-9397-08002B2CF9AE}" pid="62" name="x1ye=63">
    <vt:lpwstr>DFl8xVj5nBeL1HO0IRUEJX8cULgQ//SeP7ywQF+uQs+8OgHdye8QunzZb4gSX8Ck4xc3L+3SpX6vrONab1GgN69yHL3jof4LUylUwdtZ5xGRN5jO5cp3HgPZVUxH+cKNZbvVkVqlT/AkY6GDibVWj7b9pbqCYJjALw76gl6VRRAKdyzFP19lsbmM69XyAcQXhmqyRhnv+/0InOm4B71I9roM/PtG30L/AqShCgCfITzqb3h6zkcFIXq5T0uPJsu</vt:lpwstr>
  </property>
  <property fmtid="{D5CDD505-2E9C-101B-9397-08002B2CF9AE}" pid="63" name="x1ye=64">
    <vt:lpwstr>phFbt2NkztXexBISbmrUSr18MRNdYV+6ofREc6qo4zG0HyRw1RSYdGjSonhehDioQK609lRKXTmYrsV4mtOxeCUyQkv01enEWFK+18c5AU73vp668MVzxFq2fKWPWCQl90TXXuEsGQ4hXgvT6OapyuDDDOTs5SRqjTbW3Z+ICr3acu8q5HTJixRs0Qjmm4xXpDqZKTKfj6gIo32TcwrZZzgp+2Z/mpBuCG0Tve9iFx0MOeCSNtai7hcI0zA94hX</vt:lpwstr>
  </property>
  <property fmtid="{D5CDD505-2E9C-101B-9397-08002B2CF9AE}" pid="64" name="x1ye=65">
    <vt:lpwstr>ujs5O3AzOn/xn81mkNsiSfwUVOAlZ43Y+QhBV/VTsb3I51zj48JIWN75/6PLjl04JRXF3Y6hJIDLlkoIcnINA+BB6uLbbgxQTt3Loa0fPDf7z/Qx8trY2ZtecA2vy1DPybYBshuoSYduXllDz5DsL/fNZ9d5xSCyhy31XGGs5SYYXZpapzdWLOxMmIb/1fgkRnZLTAlDlc4bW6TrKcAiM1noSDIwzPfLg7iMnCCdR+sBmedQq5UKUxuqU7VR8C4</vt:lpwstr>
  </property>
  <property fmtid="{D5CDD505-2E9C-101B-9397-08002B2CF9AE}" pid="65" name="x1ye=66">
    <vt:lpwstr>i4Bbq94gGjLy3Al88W9rRUbCh5vfbY9Yop8WFI4smaKVkS/zpO+TY1Qm+jSDoxMH+/TVHaUBTpuLHTLwvh0MQqfN4CBzBUW2otoPy1BOL6CC306neM8F/IcgIzJ+7zB+AlJWK3ezSIqBoWMhjynJ5o7vZ69QpWyE0ttK5hgNV+tijKhVMp+f9jVcCKfw3XRYKDQAAAwQdxQIIecRtCcLkhAYINbq/ffUVXTxQ2xu28hJOFHcIU4Z/hNyb5kzXmP</vt:lpwstr>
  </property>
  <property fmtid="{D5CDD505-2E9C-101B-9397-08002B2CF9AE}" pid="66" name="x1ye=67">
    <vt:lpwstr>63vHi9wl9pFSYXL6ssVU5hETV/vcQAdlWkw/sjxwbm+0B223ZBTjdzlOD8b1E28jQOqt8VJM3aetz3qQSU8/2jWtQQ1JU0MyTZBQr8OeMtcP6Lr/jOGVc+Zp8rTGnub8WIkqxSRlbYQAkAJj/FEIg5IWfELNIXHRRj7EEXs5psVlc6gL2ugmTST9brz8ibsgS+6mYcBvfQzb7acS8xDYNM+mBW9YgNcBiaQnM4qseYcNG6/xJGVrG16RWha2hyf</vt:lpwstr>
  </property>
  <property fmtid="{D5CDD505-2E9C-101B-9397-08002B2CF9AE}" pid="67" name="x1ye=68">
    <vt:lpwstr>vVJ5NufXmtfR1mcAOJVZlfuURzpjmCUeTzzPoRHOns3r8i6NJfzxBxWgF14VtL10rlGBKd/xaQv17TkJprjo/cEN9f+5qmBeUEse6zfzRV6Pvs/HBa6kP1PBth+i+5nflMH4PiXl9yL8ZqKJgojA7sSALcxUMsk/W1eXziXQs5YKvbv2pvdWEu3GucOufDvC0DLcjP+ealLjqpb80zGHBJZaHnM63Zi3z3w40hWTOR9e3gjXd9NJuLx0gmM44jl</vt:lpwstr>
  </property>
  <property fmtid="{D5CDD505-2E9C-101B-9397-08002B2CF9AE}" pid="68" name="x1ye=69">
    <vt:lpwstr>0n2/8MO3TP+RAUYd8brxakeODLgmYqdUWHx2yTzjIiRgnDr/Qbx1nqRbYmLNsX034ItlSbUmEKFk5ghSRFYNiYrbef8Gu0av3Nv1/HRYj5Nmv6NeyvvLQebXhrs/GnDfRFKoOzkXWafjw82xSJV7m3WU1pOo10MmZIFCltY9zpzbUZ4tvBhBEmJQMSnHUaHdANlNAf/7p1MbhJTYXPAvhyowzpd7FyEJMw+NQRfjm8dLuwW6GtpiuIupTBZu0yw</vt:lpwstr>
  </property>
  <property fmtid="{D5CDD505-2E9C-101B-9397-08002B2CF9AE}" pid="69" name="x1ye=7">
    <vt:lpwstr>IAAe9DII4omOI13wpPndcrqPHFIMLI8Om3MS269kFMMa8O3ofMe/lq56rmTuQP9jvhy/bKoXEvEwX3IyRppdxO/eL5rY3nmVrZC9fE0y7ulH8OtTnopA+lWlzQrLjnGPjq0QEBTo00yXHt9Mp7yvVZ8/IKtREglRYRh53niQazs5WUbaZsMqHNFPhfVILX4r5O4b7Ul3Ulx2comPnGYGk839fVA3UMLb6StqC3KUzjwrvXgk+M6w7iOvWY1J4B/</vt:lpwstr>
  </property>
  <property fmtid="{D5CDD505-2E9C-101B-9397-08002B2CF9AE}" pid="70" name="x1ye=70">
    <vt:lpwstr>Uu4hB5XIQ47ZOhFpC4HeqB/mOB06DMX8dZ6gB7l7sb2YVizIB9I1EZ3hj6B+X3yYQgRQAA</vt:lpwstr>
  </property>
  <property fmtid="{D5CDD505-2E9C-101B-9397-08002B2CF9AE}" pid="71" name="x1ye=8">
    <vt:lpwstr>xdPCwzEbO/mc6bSNfgFksVC7DGh4c7iuwW3SwSgz64f5Pk6VMJ/Qi9NY7FpfMBi0Zc8NQoTUJJZnOXKhJU85R5IkHqsGh2Ym+aaln2oepYQqHps2/X46rMwQ7Dfq36LNh124atVHHyf+rj26wBYQL7Pt+clS5JPhXksmaYfqN8PLtxP4IGEX+P2ZMzoYENKPBtDYWCQpHz3noVcItNM9/hbo4vZ+V1PV9KXhH0KUyjyVLLPK+4yRWiCKQcPNCNO</vt:lpwstr>
  </property>
  <property fmtid="{D5CDD505-2E9C-101B-9397-08002B2CF9AE}" pid="72" name="x1ye=9">
    <vt:lpwstr>LV1GxRjL5OxztczJpOpy44BcqzRVZx9BwcP3Tvj4ErS1HlzQB4TbP3ez3uXi89vUhLUfYKdWqYH+FOsQH4G6M+7nHEwLWmX2iKyqvjA5CUSr0azS+19UtWnJyBZKOs6fxocC2ZAu1IifVJUSEoo2TOGBzPfVxr5m4Yfo4prhg03Z+hLaONT+RZpwcoGNm9V9M7umi8OeYZcBojER2VfS7+QG3byYnmcMm84Hi6XdlF8qNfm4Ju2xyc4DHdMjfID</vt:lpwstr>
  </property>
</Properties>
</file>